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AE49" w14:textId="77777777" w:rsidR="008F14C3" w:rsidRDefault="009A183A">
      <w:pPr>
        <w:shd w:val="clear" w:color="auto" w:fill="1F3864"/>
        <w:spacing w:after="80"/>
        <w:ind w:left="240" w:right="240"/>
        <w:jc w:val="center"/>
      </w:pPr>
      <w:r>
        <w:rPr>
          <w:color w:val="FFFFFF"/>
          <w:sz w:val="24"/>
          <w:szCs w:val="24"/>
        </w:rPr>
        <w:t>Classroom Lecture</w:t>
      </w:r>
    </w:p>
    <w:p w14:paraId="3E0AAE4A" w14:textId="77777777" w:rsidR="008F14C3" w:rsidRDefault="009A183A">
      <w:pPr>
        <w:shd w:val="clear" w:color="auto" w:fill="1F3864"/>
        <w:ind w:left="240" w:right="240"/>
        <w:jc w:val="center"/>
      </w:pPr>
      <w:r>
        <w:rPr>
          <w:b/>
          <w:bCs/>
          <w:color w:val="FFFFFF"/>
          <w:sz w:val="52"/>
          <w:szCs w:val="52"/>
        </w:rPr>
        <w:t>Getting RFID Working on the</w:t>
      </w:r>
    </w:p>
    <w:p w14:paraId="3E0AAE4B" w14:textId="77777777" w:rsidR="008F14C3" w:rsidRDefault="009A183A">
      <w:pPr>
        <w:shd w:val="clear" w:color="auto" w:fill="1F3864"/>
        <w:spacing w:after="80"/>
        <w:ind w:left="240" w:right="240"/>
        <w:jc w:val="center"/>
      </w:pPr>
      <w:r>
        <w:rPr>
          <w:b/>
          <w:bCs/>
          <w:color w:val="FFFFFF"/>
          <w:sz w:val="52"/>
          <w:szCs w:val="52"/>
        </w:rPr>
        <w:t>Raspberry Pi Pico</w:t>
      </w:r>
    </w:p>
    <w:p w14:paraId="3E0AAE4C" w14:textId="77777777" w:rsidR="008F14C3" w:rsidRDefault="009A183A">
      <w:pPr>
        <w:shd w:val="clear" w:color="auto" w:fill="1F3864"/>
        <w:spacing w:after="80"/>
        <w:ind w:left="240" w:right="240"/>
        <w:jc w:val="center"/>
      </w:pPr>
      <w:r>
        <w:rPr>
          <w:b/>
          <w:bCs/>
          <w:color w:val="F0B429"/>
          <w:sz w:val="32"/>
          <w:szCs w:val="32"/>
        </w:rPr>
        <w:t xml:space="preserve">with VS Code &amp; </w:t>
      </w:r>
      <w:proofErr w:type="spellStart"/>
      <w:r>
        <w:rPr>
          <w:b/>
          <w:bCs/>
          <w:color w:val="F0B429"/>
          <w:sz w:val="32"/>
          <w:szCs w:val="32"/>
        </w:rPr>
        <w:t>MicroPython</w:t>
      </w:r>
      <w:proofErr w:type="spellEnd"/>
    </w:p>
    <w:p w14:paraId="3E0AAE4D" w14:textId="77777777" w:rsidR="008F14C3" w:rsidRDefault="009A183A">
      <w:pPr>
        <w:shd w:val="clear" w:color="auto" w:fill="1F3864"/>
        <w:spacing w:after="200"/>
        <w:ind w:left="240" w:right="240"/>
        <w:jc w:val="center"/>
      </w:pPr>
      <w:r>
        <w:rPr>
          <w:color w:val="CCCCCC"/>
        </w:rPr>
        <w:t>From wiring the sensor to reading and writing RFID cards</w:t>
      </w:r>
    </w:p>
    <w:p w14:paraId="3E0AAE4E"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552"/>
        <w:gridCol w:w="2201"/>
        <w:gridCol w:w="2340"/>
      </w:tblGrid>
      <w:tr w:rsidR="008F14C3" w14:paraId="3E0AAE53" w14:textId="77777777" w:rsidTr="00C34C96">
        <w:tc>
          <w:tcPr>
            <w:tcW w:w="2267"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E4F" w14:textId="77777777" w:rsidR="008F14C3" w:rsidRDefault="009A183A">
            <w:r>
              <w:rPr>
                <w:b/>
                <w:bCs/>
                <w:color w:val="FFFFFF"/>
                <w:sz w:val="20"/>
                <w:szCs w:val="20"/>
              </w:rPr>
              <w:t>Subject</w:t>
            </w:r>
          </w:p>
        </w:tc>
        <w:tc>
          <w:tcPr>
            <w:tcW w:w="2552"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E50" w14:textId="77777777" w:rsidR="008F14C3" w:rsidRDefault="009A183A">
            <w:r>
              <w:rPr>
                <w:b/>
                <w:bCs/>
                <w:color w:val="FFFFFF"/>
                <w:sz w:val="20"/>
                <w:szCs w:val="20"/>
              </w:rPr>
              <w:t>Level</w:t>
            </w:r>
          </w:p>
        </w:tc>
        <w:tc>
          <w:tcPr>
            <w:tcW w:w="2201"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E51" w14:textId="77777777" w:rsidR="008F14C3" w:rsidRDefault="009A183A">
            <w:r>
              <w:rPr>
                <w:b/>
                <w:bCs/>
                <w:color w:val="FFFFFF"/>
                <w:sz w:val="20"/>
                <w:szCs w:val="20"/>
              </w:rPr>
              <w:t>Duration</w:t>
            </w:r>
          </w:p>
        </w:tc>
        <w:tc>
          <w:tcPr>
            <w:tcW w:w="23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E52" w14:textId="77777777" w:rsidR="008F14C3" w:rsidRDefault="009A183A">
            <w:r>
              <w:rPr>
                <w:b/>
                <w:bCs/>
                <w:color w:val="FFFFFF"/>
                <w:sz w:val="20"/>
                <w:szCs w:val="20"/>
              </w:rPr>
              <w:t>Board</w:t>
            </w:r>
          </w:p>
        </w:tc>
      </w:tr>
      <w:tr w:rsidR="008F14C3" w14:paraId="3E0AAE5A" w14:textId="77777777" w:rsidTr="00C34C96">
        <w:tc>
          <w:tcPr>
            <w:tcW w:w="2267" w:type="dxa"/>
            <w:tcBorders>
              <w:top w:val="single" w:sz="1" w:space="0" w:color="2E86C1"/>
              <w:left w:val="single" w:sz="1" w:space="0" w:color="2E86C1"/>
              <w:bottom w:val="single" w:sz="1" w:space="0" w:color="2E86C1"/>
              <w:right w:val="single" w:sz="1" w:space="0" w:color="2E86C1"/>
            </w:tcBorders>
            <w:shd w:val="clear" w:color="auto" w:fill="D6EAF8"/>
            <w:tcMar>
              <w:top w:w="60" w:type="dxa"/>
              <w:left w:w="120" w:type="dxa"/>
              <w:bottom w:w="60" w:type="dxa"/>
              <w:right w:w="120" w:type="dxa"/>
            </w:tcMar>
          </w:tcPr>
          <w:p w14:paraId="3E0AAE54" w14:textId="77777777" w:rsidR="008F14C3" w:rsidRDefault="009A183A">
            <w:r>
              <w:rPr>
                <w:color w:val="000000"/>
                <w:sz w:val="20"/>
                <w:szCs w:val="20"/>
              </w:rPr>
              <w:t>RPi Programming</w:t>
            </w:r>
          </w:p>
          <w:p w14:paraId="3E0AAE55" w14:textId="77777777" w:rsidR="008F14C3" w:rsidRDefault="009A183A">
            <w:r>
              <w:rPr>
                <w:color w:val="000000"/>
                <w:sz w:val="20"/>
                <w:szCs w:val="20"/>
              </w:rPr>
              <w:t>and Application</w:t>
            </w:r>
          </w:p>
        </w:tc>
        <w:tc>
          <w:tcPr>
            <w:tcW w:w="2552" w:type="dxa"/>
            <w:tcBorders>
              <w:top w:val="single" w:sz="1" w:space="0" w:color="2E86C1"/>
              <w:left w:val="single" w:sz="1" w:space="0" w:color="2E86C1"/>
              <w:bottom w:val="single" w:sz="1" w:space="0" w:color="2E86C1"/>
              <w:right w:val="single" w:sz="1" w:space="0" w:color="2E86C1"/>
            </w:tcBorders>
            <w:shd w:val="clear" w:color="auto" w:fill="D6EAF8"/>
            <w:tcMar>
              <w:top w:w="60" w:type="dxa"/>
              <w:left w:w="120" w:type="dxa"/>
              <w:bottom w:w="60" w:type="dxa"/>
              <w:right w:w="120" w:type="dxa"/>
            </w:tcMar>
          </w:tcPr>
          <w:p w14:paraId="3E0AAE57" w14:textId="3DD102E8" w:rsidR="008F14C3" w:rsidRDefault="009A183A">
            <w:r>
              <w:rPr>
                <w:color w:val="000000"/>
                <w:sz w:val="20"/>
                <w:szCs w:val="20"/>
              </w:rPr>
              <w:t>Beginner –</w:t>
            </w:r>
            <w:r w:rsidR="00C34C96">
              <w:rPr>
                <w:color w:val="000000"/>
                <w:sz w:val="20"/>
                <w:szCs w:val="20"/>
              </w:rPr>
              <w:t xml:space="preserve"> </w:t>
            </w:r>
            <w:r>
              <w:rPr>
                <w:color w:val="000000"/>
                <w:sz w:val="20"/>
                <w:szCs w:val="20"/>
              </w:rPr>
              <w:t>Intermediate</w:t>
            </w:r>
          </w:p>
        </w:tc>
        <w:tc>
          <w:tcPr>
            <w:tcW w:w="2201" w:type="dxa"/>
            <w:tcBorders>
              <w:top w:val="single" w:sz="1" w:space="0" w:color="2E86C1"/>
              <w:left w:val="single" w:sz="1" w:space="0" w:color="2E86C1"/>
              <w:bottom w:val="single" w:sz="1" w:space="0" w:color="2E86C1"/>
              <w:right w:val="single" w:sz="1" w:space="0" w:color="2E86C1"/>
            </w:tcBorders>
            <w:shd w:val="clear" w:color="auto" w:fill="D6EAF8"/>
            <w:tcMar>
              <w:top w:w="60" w:type="dxa"/>
              <w:left w:w="120" w:type="dxa"/>
              <w:bottom w:w="60" w:type="dxa"/>
              <w:right w:w="120" w:type="dxa"/>
            </w:tcMar>
          </w:tcPr>
          <w:p w14:paraId="3E0AAE58" w14:textId="77777777" w:rsidR="008F14C3" w:rsidRDefault="009A183A">
            <w:r>
              <w:rPr>
                <w:color w:val="000000"/>
                <w:sz w:val="20"/>
                <w:szCs w:val="20"/>
              </w:rPr>
              <w:t>90 – 120 min</w:t>
            </w:r>
          </w:p>
        </w:tc>
        <w:tc>
          <w:tcPr>
            <w:tcW w:w="23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20" w:type="dxa"/>
              <w:bottom w:w="60" w:type="dxa"/>
              <w:right w:w="120" w:type="dxa"/>
            </w:tcMar>
          </w:tcPr>
          <w:p w14:paraId="3E0AAE59" w14:textId="77777777" w:rsidR="008F14C3" w:rsidRDefault="009A183A">
            <w:r>
              <w:rPr>
                <w:color w:val="000000"/>
                <w:sz w:val="20"/>
                <w:szCs w:val="20"/>
              </w:rPr>
              <w:t>Pico / Pico W</w:t>
            </w:r>
          </w:p>
        </w:tc>
      </w:tr>
    </w:tbl>
    <w:p w14:paraId="3E0AAE5B"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E61" w14:textId="77777777">
        <w:tc>
          <w:tcPr>
            <w:tcW w:w="9360" w:type="dxa"/>
            <w:tcBorders>
              <w:top w:val="single" w:sz="1" w:space="0" w:color="1A5276"/>
              <w:left w:val="single" w:sz="1" w:space="0" w:color="1A5276"/>
              <w:bottom w:val="single" w:sz="1" w:space="0" w:color="1A5276"/>
              <w:right w:val="single" w:sz="1" w:space="0" w:color="1A5276"/>
            </w:tcBorders>
            <w:shd w:val="clear" w:color="auto" w:fill="D6EAF8"/>
            <w:tcMar>
              <w:top w:w="80" w:type="dxa"/>
              <w:left w:w="160" w:type="dxa"/>
              <w:bottom w:w="80" w:type="dxa"/>
              <w:right w:w="160" w:type="dxa"/>
            </w:tcMar>
          </w:tcPr>
          <w:p w14:paraId="3E0AAE5C" w14:textId="77777777" w:rsidR="008F14C3" w:rsidRDefault="009A183A">
            <w:pPr>
              <w:spacing w:before="60" w:after="40"/>
              <w:ind w:left="120"/>
            </w:pPr>
            <w:proofErr w:type="gramStart"/>
            <w:r>
              <w:rPr>
                <w:b/>
                <w:bCs/>
                <w:color w:val="1A5276"/>
              </w:rPr>
              <w:t>ℹ  Based</w:t>
            </w:r>
            <w:proofErr w:type="gramEnd"/>
            <w:r>
              <w:rPr>
                <w:b/>
                <w:bCs/>
                <w:color w:val="1A5276"/>
              </w:rPr>
              <w:t xml:space="preserve"> on / Improved from</w:t>
            </w:r>
          </w:p>
          <w:p w14:paraId="3E0AAE5D" w14:textId="77777777" w:rsidR="008F14C3" w:rsidRDefault="009A183A">
            <w:pPr>
              <w:spacing w:before="20" w:after="20"/>
              <w:ind w:left="240"/>
            </w:pPr>
            <w:r>
              <w:rPr>
                <w:color w:val="000000"/>
                <w:sz w:val="20"/>
                <w:szCs w:val="20"/>
              </w:rPr>
              <w:t xml:space="preserve">•  Original source: Random Nerd Tutorials — 'Programming Raspberry Pi Pico with VS Code and </w:t>
            </w:r>
            <w:proofErr w:type="spellStart"/>
            <w:r>
              <w:rPr>
                <w:color w:val="000000"/>
                <w:sz w:val="20"/>
                <w:szCs w:val="20"/>
              </w:rPr>
              <w:t>MicroPython</w:t>
            </w:r>
            <w:proofErr w:type="spellEnd"/>
            <w:r>
              <w:rPr>
                <w:color w:val="000000"/>
                <w:sz w:val="20"/>
                <w:szCs w:val="20"/>
              </w:rPr>
              <w:t>'</w:t>
            </w:r>
          </w:p>
          <w:p w14:paraId="3E0AAE5E" w14:textId="77777777" w:rsidR="008F14C3" w:rsidRDefault="009A183A">
            <w:pPr>
              <w:spacing w:before="20" w:after="20"/>
              <w:ind w:left="240"/>
            </w:pPr>
            <w:r>
              <w:rPr>
                <w:color w:val="000000"/>
                <w:sz w:val="20"/>
                <w:szCs w:val="20"/>
              </w:rPr>
              <w:t>•  This lecture extends that foundation to cover SPI-based RFID hardware (MFRC522 module), library</w:t>
            </w:r>
          </w:p>
          <w:p w14:paraId="3E0AAE5F" w14:textId="77777777" w:rsidR="008F14C3" w:rsidRDefault="009A183A">
            <w:pPr>
              <w:spacing w:before="20" w:after="20"/>
              <w:ind w:left="240"/>
            </w:pPr>
            <w:r>
              <w:rPr>
                <w:color w:val="000000"/>
                <w:sz w:val="20"/>
                <w:szCs w:val="20"/>
              </w:rPr>
              <w:t xml:space="preserve">   installation, UID reading, block read/write, and a practical access-control project.</w:t>
            </w:r>
          </w:p>
          <w:p w14:paraId="3E0AAE60" w14:textId="77777777" w:rsidR="008F14C3" w:rsidRDefault="009A183A">
            <w:pPr>
              <w:spacing w:before="20" w:after="20"/>
              <w:ind w:left="240"/>
            </w:pPr>
            <w:r>
              <w:rPr>
                <w:color w:val="000000"/>
                <w:sz w:val="20"/>
                <w:szCs w:val="20"/>
              </w:rPr>
              <w:t>•  Expanded with instructor notes, concept tables, troubleshooting, checkpoints, and extension tasks.</w:t>
            </w:r>
          </w:p>
        </w:tc>
      </w:tr>
    </w:tbl>
    <w:p w14:paraId="3E0AAE62" w14:textId="77777777" w:rsidR="008F14C3" w:rsidRDefault="008F14C3"/>
    <w:p w14:paraId="3E0AAE63" w14:textId="77777777" w:rsidR="008F14C3" w:rsidRDefault="009A183A">
      <w:pPr>
        <w:spacing w:before="60" w:after="80"/>
      </w:pPr>
      <w:r>
        <w:rPr>
          <w:color w:val="000000"/>
        </w:rPr>
        <w:t xml:space="preserve">In this guide, you will learn how to connect an MFRC522 RFID reader module to the Raspberry Pi Pico, install a </w:t>
      </w:r>
      <w:proofErr w:type="spellStart"/>
      <w:r>
        <w:rPr>
          <w:color w:val="000000"/>
        </w:rPr>
        <w:t>MicroPython</w:t>
      </w:r>
      <w:proofErr w:type="spellEnd"/>
      <w:r>
        <w:rPr>
          <w:color w:val="000000"/>
        </w:rPr>
        <w:t xml:space="preserve"> driver library, read card UIDs, read and write data blocks, and build a simple access-control project — all using VS Code with the </w:t>
      </w:r>
      <w:proofErr w:type="spellStart"/>
      <w:r>
        <w:rPr>
          <w:color w:val="000000"/>
        </w:rPr>
        <w:t>MicroPico</w:t>
      </w:r>
      <w:proofErr w:type="spellEnd"/>
      <w:r>
        <w:rPr>
          <w:color w:val="000000"/>
        </w:rPr>
        <w:t xml:space="preserve"> extension.</w:t>
      </w:r>
    </w:p>
    <w:p w14:paraId="3E0AAE64" w14:textId="77777777" w:rsidR="008F14C3" w:rsidRDefault="009A183A">
      <w:r>
        <w:br w:type="page"/>
      </w:r>
    </w:p>
    <w:p w14:paraId="3E0AAE65" w14:textId="77777777" w:rsidR="008F14C3" w:rsidRDefault="009A183A">
      <w:pPr>
        <w:pStyle w:val="Heading1"/>
        <w:shd w:val="clear" w:color="auto" w:fill="1F3864"/>
        <w:ind w:left="240" w:right="240"/>
      </w:pPr>
      <w:r>
        <w:lastRenderedPageBreak/>
        <w:t>1.  Lesson Overview &amp; Learning Objectives</w:t>
      </w:r>
    </w:p>
    <w:p w14:paraId="3E0AAE66" w14:textId="77777777" w:rsidR="008F14C3" w:rsidRDefault="009A183A">
      <w:pPr>
        <w:spacing w:before="60" w:after="80"/>
      </w:pPr>
      <w:r>
        <w:rPr>
          <w:color w:val="000000"/>
        </w:rPr>
        <w:t>By the end of this lesson every student will be able to:</w:t>
      </w:r>
    </w:p>
    <w:p w14:paraId="3E0AAE67" w14:textId="77777777" w:rsidR="008F14C3" w:rsidRDefault="009A183A">
      <w:pPr>
        <w:pStyle w:val="ListParagraph"/>
        <w:numPr>
          <w:ilvl w:val="0"/>
          <w:numId w:val="2"/>
        </w:numPr>
        <w:spacing w:before="40" w:after="40"/>
      </w:pPr>
      <w:r>
        <w:rPr>
          <w:color w:val="000000"/>
        </w:rPr>
        <w:t>Explain what RFID is and how the MFRC522 module communicates with the Pico over SPI.</w:t>
      </w:r>
    </w:p>
    <w:p w14:paraId="3E0AAE68" w14:textId="77777777" w:rsidR="008F14C3" w:rsidRDefault="009A183A">
      <w:pPr>
        <w:pStyle w:val="ListParagraph"/>
        <w:numPr>
          <w:ilvl w:val="0"/>
          <w:numId w:val="2"/>
        </w:numPr>
        <w:spacing w:before="40" w:after="40"/>
      </w:pPr>
      <w:r>
        <w:rPr>
          <w:color w:val="000000"/>
        </w:rPr>
        <w:t>Wire a MFRC522 module to the Pico correctly using the SPI0 bus.</w:t>
      </w:r>
    </w:p>
    <w:p w14:paraId="3E0AAE69" w14:textId="77777777" w:rsidR="008F14C3" w:rsidRDefault="009A183A">
      <w:pPr>
        <w:pStyle w:val="ListParagraph"/>
        <w:numPr>
          <w:ilvl w:val="0"/>
          <w:numId w:val="2"/>
        </w:numPr>
        <w:spacing w:before="40" w:after="40"/>
      </w:pPr>
      <w:r>
        <w:rPr>
          <w:color w:val="000000"/>
        </w:rPr>
        <w:t xml:space="preserve">Install and import a </w:t>
      </w:r>
      <w:proofErr w:type="spellStart"/>
      <w:r>
        <w:rPr>
          <w:color w:val="000000"/>
        </w:rPr>
        <w:t>MicroPython</w:t>
      </w:r>
      <w:proofErr w:type="spellEnd"/>
      <w:r>
        <w:rPr>
          <w:color w:val="000000"/>
        </w:rPr>
        <w:t xml:space="preserve"> MFRC522 library from a .</w:t>
      </w:r>
      <w:proofErr w:type="spellStart"/>
      <w:r>
        <w:rPr>
          <w:color w:val="000000"/>
        </w:rPr>
        <w:t>py</w:t>
      </w:r>
      <w:proofErr w:type="spellEnd"/>
      <w:r>
        <w:rPr>
          <w:color w:val="000000"/>
        </w:rPr>
        <w:t xml:space="preserve"> source file.</w:t>
      </w:r>
    </w:p>
    <w:p w14:paraId="3E0AAE6A" w14:textId="77777777" w:rsidR="008F14C3" w:rsidRDefault="009A183A">
      <w:pPr>
        <w:pStyle w:val="ListParagraph"/>
        <w:numPr>
          <w:ilvl w:val="0"/>
          <w:numId w:val="2"/>
        </w:numPr>
        <w:spacing w:before="40" w:after="40"/>
      </w:pPr>
      <w:r>
        <w:rPr>
          <w:color w:val="000000"/>
        </w:rPr>
        <w:t>Read the unique identifier (UID) from an RFID card or key fob.</w:t>
      </w:r>
    </w:p>
    <w:p w14:paraId="3E0AAE6B" w14:textId="77777777" w:rsidR="008F14C3" w:rsidRDefault="009A183A">
      <w:pPr>
        <w:pStyle w:val="ListParagraph"/>
        <w:numPr>
          <w:ilvl w:val="0"/>
          <w:numId w:val="2"/>
        </w:numPr>
        <w:spacing w:before="40" w:after="40"/>
      </w:pPr>
      <w:r>
        <w:rPr>
          <w:color w:val="000000"/>
        </w:rPr>
        <w:t xml:space="preserve">Read and write data to a </w:t>
      </w:r>
      <w:proofErr w:type="spellStart"/>
      <w:r>
        <w:rPr>
          <w:color w:val="000000"/>
        </w:rPr>
        <w:t>Mifare</w:t>
      </w:r>
      <w:proofErr w:type="spellEnd"/>
      <w:r>
        <w:rPr>
          <w:color w:val="000000"/>
        </w:rPr>
        <w:t xml:space="preserve"> Classic 1K card block.</w:t>
      </w:r>
    </w:p>
    <w:p w14:paraId="3E0AAE6C" w14:textId="77777777" w:rsidR="008F14C3" w:rsidRDefault="009A183A">
      <w:pPr>
        <w:pStyle w:val="ListParagraph"/>
        <w:numPr>
          <w:ilvl w:val="0"/>
          <w:numId w:val="2"/>
        </w:numPr>
        <w:spacing w:before="40" w:after="40"/>
      </w:pPr>
      <w:r>
        <w:rPr>
          <w:color w:val="000000"/>
        </w:rPr>
        <w:t>Build a simple access-control system that grants or denies entry based on a stored UID.</w:t>
      </w:r>
    </w:p>
    <w:p w14:paraId="3E0AAE6D" w14:textId="77777777" w:rsidR="008F14C3" w:rsidRDefault="009A183A">
      <w:pPr>
        <w:pStyle w:val="ListParagraph"/>
        <w:numPr>
          <w:ilvl w:val="0"/>
          <w:numId w:val="2"/>
        </w:numPr>
        <w:spacing w:before="40" w:after="40"/>
      </w:pPr>
      <w:r>
        <w:rPr>
          <w:color w:val="000000"/>
        </w:rPr>
        <w:t>Diagnose and fix the eight most common RFID setup problems.</w:t>
      </w:r>
    </w:p>
    <w:p w14:paraId="3E0AAE6E"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E75" w14:textId="77777777">
        <w:tc>
          <w:tcPr>
            <w:tcW w:w="9360" w:type="dxa"/>
            <w:tcBorders>
              <w:top w:val="single" w:sz="1" w:space="0" w:color="1F3864"/>
              <w:left w:val="single" w:sz="1" w:space="0" w:color="1F3864"/>
              <w:bottom w:val="single" w:sz="1" w:space="0" w:color="1F3864"/>
              <w:right w:val="single" w:sz="1" w:space="0" w:color="1F3864"/>
            </w:tcBorders>
            <w:shd w:val="clear" w:color="auto" w:fill="D6EAF8"/>
            <w:tcMar>
              <w:top w:w="80" w:type="dxa"/>
              <w:left w:w="160" w:type="dxa"/>
              <w:bottom w:w="80" w:type="dxa"/>
              <w:right w:w="160" w:type="dxa"/>
            </w:tcMar>
          </w:tcPr>
          <w:p w14:paraId="3E0AAE6F" w14:textId="77777777" w:rsidR="008F14C3" w:rsidRDefault="009A183A">
            <w:pPr>
              <w:spacing w:before="60" w:after="40"/>
              <w:ind w:left="120"/>
            </w:pPr>
            <w:proofErr w:type="gramStart"/>
            <w:r>
              <w:rPr>
                <w:b/>
                <w:bCs/>
                <w:color w:val="1F3864"/>
              </w:rPr>
              <w:t>📋  Instructor</w:t>
            </w:r>
            <w:proofErr w:type="gramEnd"/>
            <w:r>
              <w:rPr>
                <w:b/>
                <w:bCs/>
                <w:color w:val="1F3864"/>
              </w:rPr>
              <w:t xml:space="preserve"> </w:t>
            </w:r>
            <w:proofErr w:type="gramStart"/>
            <w:r>
              <w:rPr>
                <w:b/>
                <w:bCs/>
                <w:color w:val="1F3864"/>
              </w:rPr>
              <w:t>Opening  (</w:t>
            </w:r>
            <w:proofErr w:type="gramEnd"/>
            <w:r>
              <w:rPr>
                <w:b/>
                <w:bCs/>
                <w:color w:val="1F3864"/>
              </w:rPr>
              <w:t>5 min)</w:t>
            </w:r>
          </w:p>
          <w:p w14:paraId="3E0AAE70" w14:textId="77777777" w:rsidR="008F14C3" w:rsidRDefault="009A183A">
            <w:pPr>
              <w:spacing w:before="20" w:after="20"/>
              <w:ind w:left="240"/>
            </w:pPr>
            <w:r>
              <w:rPr>
                <w:color w:val="000000"/>
                <w:sz w:val="20"/>
                <w:szCs w:val="20"/>
              </w:rPr>
              <w:t>•  Ask: 'Where have you encountered RFID or NFC in real life?' — students will mention door fobs,</w:t>
            </w:r>
          </w:p>
          <w:p w14:paraId="3E0AAE71" w14:textId="77777777" w:rsidR="008F14C3" w:rsidRDefault="009A183A">
            <w:pPr>
              <w:spacing w:before="20" w:after="20"/>
              <w:ind w:left="240"/>
            </w:pPr>
            <w:r>
              <w:rPr>
                <w:color w:val="000000"/>
                <w:sz w:val="20"/>
                <w:szCs w:val="20"/>
              </w:rPr>
              <w:t xml:space="preserve">   contactless payment cards, library books, pet microchips, passports.</w:t>
            </w:r>
          </w:p>
          <w:p w14:paraId="3E0AAE72" w14:textId="77777777" w:rsidR="008F14C3" w:rsidRDefault="009A183A">
            <w:pPr>
              <w:spacing w:before="20" w:after="20"/>
              <w:ind w:left="240"/>
            </w:pPr>
            <w:r>
              <w:rPr>
                <w:color w:val="000000"/>
                <w:sz w:val="20"/>
                <w:szCs w:val="20"/>
              </w:rPr>
              <w:t>•  Show a card and key fob. Ask what they have in common (antenna coil + chip).</w:t>
            </w:r>
          </w:p>
          <w:p w14:paraId="3E0AAE73" w14:textId="77777777" w:rsidR="008F14C3" w:rsidRDefault="009A183A">
            <w:pPr>
              <w:spacing w:before="20" w:after="20"/>
              <w:ind w:left="240"/>
            </w:pPr>
            <w:r>
              <w:rPr>
                <w:color w:val="000000"/>
                <w:sz w:val="20"/>
                <w:szCs w:val="20"/>
              </w:rPr>
              <w:t>•  Demo: swipe a pre-programmed card and print its UID to the REPL. Ask students: 'What can we</w:t>
            </w:r>
          </w:p>
          <w:p w14:paraId="3E0AAE74" w14:textId="77777777" w:rsidR="008F14C3" w:rsidRDefault="009A183A">
            <w:pPr>
              <w:spacing w:before="20" w:after="20"/>
              <w:ind w:left="240"/>
            </w:pPr>
            <w:r>
              <w:rPr>
                <w:color w:val="000000"/>
                <w:sz w:val="20"/>
                <w:szCs w:val="20"/>
              </w:rPr>
              <w:t xml:space="preserve">   do with this number?'</w:t>
            </w:r>
          </w:p>
        </w:tc>
      </w:tr>
    </w:tbl>
    <w:p w14:paraId="3E0AAE76" w14:textId="77777777" w:rsidR="008F14C3" w:rsidRDefault="009A183A">
      <w:r>
        <w:br w:type="page"/>
      </w:r>
    </w:p>
    <w:p w14:paraId="3E0AAE77" w14:textId="77777777" w:rsidR="008F14C3" w:rsidRDefault="009A183A">
      <w:pPr>
        <w:pStyle w:val="Heading1"/>
        <w:shd w:val="clear" w:color="auto" w:fill="1F3864"/>
        <w:ind w:left="240" w:right="240"/>
      </w:pPr>
      <w:r>
        <w:lastRenderedPageBreak/>
        <w:t>2.  Background Concepts — What Is RFID?</w:t>
      </w:r>
    </w:p>
    <w:p w14:paraId="3E0AAE78" w14:textId="77777777" w:rsidR="008F14C3" w:rsidRDefault="009A183A">
      <w:pPr>
        <w:pStyle w:val="Heading2"/>
        <w:pBdr>
          <w:bottom w:val="single" w:sz="4" w:space="2" w:color="17A589"/>
        </w:pBdr>
      </w:pPr>
      <w:proofErr w:type="gramStart"/>
      <w:r>
        <w:t>2.1  RFID</w:t>
      </w:r>
      <w:proofErr w:type="gramEnd"/>
      <w:r>
        <w:t xml:space="preserve"> in Plain English</w:t>
      </w:r>
    </w:p>
    <w:p w14:paraId="3E0AAE79" w14:textId="77777777" w:rsidR="008F14C3" w:rsidRDefault="009A183A">
      <w:pPr>
        <w:spacing w:before="60" w:after="80"/>
      </w:pPr>
      <w:r>
        <w:rPr>
          <w:color w:val="000000"/>
        </w:rPr>
        <w:t>RFID stands for Radio-Frequency Identification. An RFID system always has two components:</w:t>
      </w:r>
    </w:p>
    <w:p w14:paraId="3E0AAE7A" w14:textId="77777777" w:rsidR="008F14C3" w:rsidRDefault="009A183A">
      <w:pPr>
        <w:pStyle w:val="ListParagraph"/>
        <w:numPr>
          <w:ilvl w:val="0"/>
          <w:numId w:val="2"/>
        </w:numPr>
        <w:spacing w:before="40" w:after="40"/>
      </w:pPr>
      <w:r>
        <w:rPr>
          <w:color w:val="000000"/>
        </w:rPr>
        <w:t>A reader (the MFRC522 module) — generates a 13.56 MHz electromagnetic field using its antenna coil.</w:t>
      </w:r>
    </w:p>
    <w:p w14:paraId="3E0AAE7B" w14:textId="77777777" w:rsidR="008F14C3" w:rsidRDefault="009A183A">
      <w:pPr>
        <w:pStyle w:val="ListParagraph"/>
        <w:numPr>
          <w:ilvl w:val="0"/>
          <w:numId w:val="2"/>
        </w:numPr>
        <w:spacing w:before="40" w:after="40"/>
      </w:pPr>
      <w:r>
        <w:rPr>
          <w:color w:val="000000"/>
        </w:rPr>
        <w:t>A tag (card or key fob) — contains a tiny chip and a printed antenna. When brought close to the reader, the field induces enough current in the tag's antenna to power the chip, which then transmits data back wirelessly — no battery needed.</w:t>
      </w:r>
    </w:p>
    <w:p w14:paraId="3E0AAE7C" w14:textId="77777777" w:rsidR="008F14C3" w:rsidRDefault="008F14C3"/>
    <w:p w14:paraId="3E0AAE7D" w14:textId="77777777" w:rsidR="008F14C3" w:rsidRDefault="009A183A">
      <w:pPr>
        <w:spacing w:before="60" w:after="80"/>
      </w:pPr>
      <w:r>
        <w:rPr>
          <w:color w:val="000000"/>
        </w:rPr>
        <w:t xml:space="preserve">The MFRC522 is one of the most popular RFID reader ICs in the world. It supports the ISO 14443A / </w:t>
      </w:r>
      <w:proofErr w:type="spellStart"/>
      <w:r>
        <w:rPr>
          <w:color w:val="000000"/>
        </w:rPr>
        <w:t>Mifare</w:t>
      </w:r>
      <w:proofErr w:type="spellEnd"/>
      <w:r>
        <w:rPr>
          <w:color w:val="000000"/>
        </w:rPr>
        <w:t xml:space="preserve"> standard — the same standard used in most building access cards, transport cards, and many NFC-enabled devices.</w:t>
      </w:r>
    </w:p>
    <w:p w14:paraId="3E0AAE7E"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E85"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AE7F" w14:textId="77777777" w:rsidR="008F14C3" w:rsidRDefault="009A183A">
            <w:pPr>
              <w:spacing w:before="60" w:after="40"/>
              <w:ind w:left="120"/>
            </w:pPr>
            <w:proofErr w:type="gramStart"/>
            <w:r>
              <w:rPr>
                <w:b/>
                <w:bCs/>
                <w:color w:val="17A589"/>
              </w:rPr>
              <w:t>💡  Key</w:t>
            </w:r>
            <w:proofErr w:type="gramEnd"/>
            <w:r>
              <w:rPr>
                <w:b/>
                <w:bCs/>
                <w:color w:val="17A589"/>
              </w:rPr>
              <w:t xml:space="preserve"> Concept — RFID vs NFC</w:t>
            </w:r>
          </w:p>
          <w:p w14:paraId="3E0AAE80" w14:textId="77777777" w:rsidR="008F14C3" w:rsidRDefault="009A183A">
            <w:pPr>
              <w:spacing w:before="20" w:after="20"/>
              <w:ind w:left="240"/>
            </w:pPr>
            <w:r>
              <w:rPr>
                <w:color w:val="000000"/>
                <w:sz w:val="20"/>
                <w:szCs w:val="20"/>
              </w:rPr>
              <w:t>•  RFID (Radio-Frequency Identification) is the broad technology — any wireless ID system.</w:t>
            </w:r>
          </w:p>
          <w:p w14:paraId="3E0AAE81" w14:textId="77777777" w:rsidR="008F14C3" w:rsidRDefault="009A183A">
            <w:pPr>
              <w:spacing w:before="20" w:after="20"/>
              <w:ind w:left="240"/>
            </w:pPr>
            <w:r>
              <w:rPr>
                <w:color w:val="000000"/>
                <w:sz w:val="20"/>
                <w:szCs w:val="20"/>
              </w:rPr>
              <w:t>•  NFC (Near-Field Communication) is a subset of RFID operating at 13.56 MHz over very short</w:t>
            </w:r>
          </w:p>
          <w:p w14:paraId="3E0AAE82" w14:textId="77777777" w:rsidR="008F14C3" w:rsidRDefault="009A183A">
            <w:pPr>
              <w:spacing w:before="20" w:after="20"/>
              <w:ind w:left="240"/>
            </w:pPr>
            <w:r>
              <w:rPr>
                <w:color w:val="000000"/>
                <w:sz w:val="20"/>
                <w:szCs w:val="20"/>
              </w:rPr>
              <w:t xml:space="preserve">   distances (&lt;4 cm). The MFRC522 handles NFC cards.</w:t>
            </w:r>
          </w:p>
          <w:p w14:paraId="3E0AAE83" w14:textId="77777777" w:rsidR="008F14C3" w:rsidRDefault="009A183A">
            <w:pPr>
              <w:spacing w:before="20" w:after="20"/>
              <w:ind w:left="240"/>
            </w:pPr>
            <w:r>
              <w:rPr>
                <w:color w:val="000000"/>
                <w:sz w:val="20"/>
                <w:szCs w:val="20"/>
              </w:rPr>
              <w:t xml:space="preserve">•  </w:t>
            </w:r>
            <w:proofErr w:type="spellStart"/>
            <w:r>
              <w:rPr>
                <w:color w:val="000000"/>
                <w:sz w:val="20"/>
                <w:szCs w:val="20"/>
              </w:rPr>
              <w:t>Mifare</w:t>
            </w:r>
            <w:proofErr w:type="spellEnd"/>
            <w:r>
              <w:rPr>
                <w:color w:val="000000"/>
                <w:sz w:val="20"/>
                <w:szCs w:val="20"/>
              </w:rPr>
              <w:t xml:space="preserve"> Classic 1K is a specific NFC card type with 1 KB of storage split into 16 sectors</w:t>
            </w:r>
          </w:p>
          <w:p w14:paraId="3E0AAE84" w14:textId="77777777" w:rsidR="008F14C3" w:rsidRDefault="009A183A">
            <w:pPr>
              <w:spacing w:before="20" w:after="20"/>
              <w:ind w:left="240"/>
            </w:pPr>
            <w:r>
              <w:rPr>
                <w:color w:val="000000"/>
                <w:sz w:val="20"/>
                <w:szCs w:val="20"/>
              </w:rPr>
              <w:t xml:space="preserve">   of 4 blocks each. Each block holds 16 bytes.</w:t>
            </w:r>
          </w:p>
        </w:tc>
      </w:tr>
    </w:tbl>
    <w:p w14:paraId="3E0AAE86" w14:textId="77777777" w:rsidR="008F14C3" w:rsidRDefault="009A183A">
      <w:pPr>
        <w:pStyle w:val="Heading2"/>
        <w:pBdr>
          <w:bottom w:val="single" w:sz="4" w:space="2" w:color="17A589"/>
        </w:pBdr>
      </w:pPr>
      <w:proofErr w:type="gramStart"/>
      <w:r>
        <w:t>2.2  How</w:t>
      </w:r>
      <w:proofErr w:type="gramEnd"/>
      <w:r>
        <w:t xml:space="preserve"> the MFRC522 Talks to the Pico — SPI</w:t>
      </w:r>
    </w:p>
    <w:p w14:paraId="3E0AAE87" w14:textId="77777777" w:rsidR="008F14C3" w:rsidRDefault="009A183A">
      <w:pPr>
        <w:spacing w:before="60" w:after="80"/>
      </w:pPr>
      <w:r>
        <w:rPr>
          <w:color w:val="000000"/>
        </w:rPr>
        <w:t>The MFRC522 uses SPI (Serial Peripheral Interface) to communicate with the Pico — a fast, four-wire synchronous protocol. Students should know the four signal lines:</w:t>
      </w:r>
    </w:p>
    <w:p w14:paraId="3E0AAE88"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8F14C3" w14:paraId="3E0AAE8C" w14:textId="77777777">
        <w:tc>
          <w:tcPr>
            <w:tcW w:w="180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89" w14:textId="77777777" w:rsidR="008F14C3" w:rsidRDefault="009A183A">
            <w:r>
              <w:rPr>
                <w:b/>
                <w:bCs/>
                <w:color w:val="FFFFFF"/>
                <w:sz w:val="20"/>
                <w:szCs w:val="20"/>
              </w:rPr>
              <w:t>SPI Signal</w:t>
            </w:r>
          </w:p>
        </w:tc>
        <w:tc>
          <w:tcPr>
            <w:tcW w:w="216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8A" w14:textId="77777777" w:rsidR="008F14C3" w:rsidRDefault="009A183A">
            <w:r>
              <w:rPr>
                <w:b/>
                <w:bCs/>
                <w:color w:val="FFFFFF"/>
                <w:sz w:val="20"/>
                <w:szCs w:val="20"/>
              </w:rPr>
              <w:t>MFRC522 Pin</w:t>
            </w:r>
          </w:p>
        </w:tc>
        <w:tc>
          <w:tcPr>
            <w:tcW w:w="540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8B" w14:textId="77777777" w:rsidR="008F14C3" w:rsidRDefault="009A183A">
            <w:r>
              <w:rPr>
                <w:b/>
                <w:bCs/>
                <w:color w:val="FFFFFF"/>
                <w:sz w:val="20"/>
                <w:szCs w:val="20"/>
              </w:rPr>
              <w:t>Description</w:t>
            </w:r>
          </w:p>
        </w:tc>
      </w:tr>
      <w:tr w:rsidR="008F14C3" w14:paraId="3E0AAE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8D" w14:textId="77777777" w:rsidR="008F14C3" w:rsidRDefault="009A183A">
            <w:r>
              <w:rPr>
                <w:rFonts w:ascii="Courier New" w:eastAsia="Courier New" w:hAnsi="Courier New" w:cs="Courier New"/>
                <w:color w:val="000000"/>
                <w:sz w:val="18"/>
                <w:szCs w:val="18"/>
              </w:rPr>
              <w:t>SCK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8E" w14:textId="77777777" w:rsidR="008F14C3" w:rsidRDefault="009A183A">
            <w:r>
              <w:rPr>
                <w:rFonts w:ascii="Courier New" w:eastAsia="Courier New" w:hAnsi="Courier New" w:cs="Courier New"/>
                <w:color w:val="000000"/>
                <w:sz w:val="18"/>
                <w:szCs w:val="18"/>
              </w:rPr>
              <w:t>SCK</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8F" w14:textId="77777777" w:rsidR="008F14C3" w:rsidRDefault="009A183A">
            <w:r>
              <w:rPr>
                <w:rFonts w:ascii="Courier New" w:eastAsia="Courier New" w:hAnsi="Courier New" w:cs="Courier New"/>
                <w:color w:val="000000"/>
                <w:sz w:val="18"/>
                <w:szCs w:val="18"/>
              </w:rPr>
              <w:t>Clock — generated by the Pico (master)</w:t>
            </w:r>
          </w:p>
        </w:tc>
      </w:tr>
      <w:tr w:rsidR="008F14C3" w14:paraId="3E0AAE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1" w14:textId="77777777" w:rsidR="008F14C3" w:rsidRDefault="009A183A">
            <w:r>
              <w:rPr>
                <w:rFonts w:ascii="Courier New" w:eastAsia="Courier New" w:hAnsi="Courier New" w:cs="Courier New"/>
                <w:color w:val="000000"/>
                <w:sz w:val="18"/>
                <w:szCs w:val="18"/>
              </w:rPr>
              <w:t>MOSI</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2" w14:textId="77777777" w:rsidR="008F14C3" w:rsidRDefault="009A183A">
            <w:r>
              <w:rPr>
                <w:rFonts w:ascii="Courier New" w:eastAsia="Courier New" w:hAnsi="Courier New" w:cs="Courier New"/>
                <w:color w:val="000000"/>
                <w:sz w:val="18"/>
                <w:szCs w:val="18"/>
              </w:rPr>
              <w:t>MOSI</w:t>
            </w:r>
          </w:p>
        </w:tc>
        <w:tc>
          <w:tcPr>
            <w:tcW w:w="5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3" w14:textId="77777777" w:rsidR="008F14C3" w:rsidRDefault="009A183A">
            <w:r>
              <w:rPr>
                <w:rFonts w:ascii="Courier New" w:eastAsia="Courier New" w:hAnsi="Courier New" w:cs="Courier New"/>
                <w:color w:val="000000"/>
                <w:sz w:val="18"/>
                <w:szCs w:val="18"/>
              </w:rPr>
              <w:t>Master Out Slave In — data from Pico to sensor</w:t>
            </w:r>
          </w:p>
        </w:tc>
      </w:tr>
      <w:tr w:rsidR="008F14C3" w14:paraId="3E0AAE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5" w14:textId="77777777" w:rsidR="008F14C3" w:rsidRDefault="009A183A">
            <w:r>
              <w:rPr>
                <w:rFonts w:ascii="Courier New" w:eastAsia="Courier New" w:hAnsi="Courier New" w:cs="Courier New"/>
                <w:color w:val="000000"/>
                <w:sz w:val="18"/>
                <w:szCs w:val="18"/>
              </w:rPr>
              <w:t>MISO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6" w14:textId="77777777" w:rsidR="008F14C3" w:rsidRDefault="009A183A">
            <w:r>
              <w:rPr>
                <w:rFonts w:ascii="Courier New" w:eastAsia="Courier New" w:hAnsi="Courier New" w:cs="Courier New"/>
                <w:color w:val="000000"/>
                <w:sz w:val="18"/>
                <w:szCs w:val="18"/>
              </w:rPr>
              <w:t>MISO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7" w14:textId="77777777" w:rsidR="008F14C3" w:rsidRDefault="009A183A">
            <w:r>
              <w:rPr>
                <w:rFonts w:ascii="Courier New" w:eastAsia="Courier New" w:hAnsi="Courier New" w:cs="Courier New"/>
                <w:color w:val="000000"/>
                <w:sz w:val="18"/>
                <w:szCs w:val="18"/>
              </w:rPr>
              <w:t>Master In Slave Out — data from sensor to Pico</w:t>
            </w:r>
          </w:p>
        </w:tc>
      </w:tr>
      <w:tr w:rsidR="008F14C3" w14:paraId="3E0AAE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9" w14:textId="77777777" w:rsidR="008F14C3" w:rsidRDefault="009A183A">
            <w:r>
              <w:rPr>
                <w:rFonts w:ascii="Courier New" w:eastAsia="Courier New" w:hAnsi="Courier New" w:cs="Courier New"/>
                <w:color w:val="000000"/>
                <w:sz w:val="18"/>
                <w:szCs w:val="18"/>
              </w:rPr>
              <w:t>CS / SDA</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A" w14:textId="77777777" w:rsidR="008F14C3" w:rsidRDefault="009A183A">
            <w:r>
              <w:rPr>
                <w:rFonts w:ascii="Courier New" w:eastAsia="Courier New" w:hAnsi="Courier New" w:cs="Courier New"/>
                <w:color w:val="000000"/>
                <w:sz w:val="18"/>
                <w:szCs w:val="18"/>
              </w:rPr>
              <w:t>SDA</w:t>
            </w:r>
          </w:p>
        </w:tc>
        <w:tc>
          <w:tcPr>
            <w:tcW w:w="5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9B" w14:textId="77777777" w:rsidR="008F14C3" w:rsidRDefault="009A183A">
            <w:r>
              <w:rPr>
                <w:rFonts w:ascii="Courier New" w:eastAsia="Courier New" w:hAnsi="Courier New" w:cs="Courier New"/>
                <w:color w:val="000000"/>
                <w:sz w:val="18"/>
                <w:szCs w:val="18"/>
              </w:rPr>
              <w:t>Chip Select — pulled LOW to select the device</w:t>
            </w:r>
          </w:p>
        </w:tc>
      </w:tr>
      <w:tr w:rsidR="008F14C3" w14:paraId="3E0AAE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D" w14:textId="77777777" w:rsidR="008F14C3" w:rsidRDefault="009A183A">
            <w:r>
              <w:rPr>
                <w:rFonts w:ascii="Courier New" w:eastAsia="Courier New" w:hAnsi="Courier New" w:cs="Courier New"/>
                <w:color w:val="000000"/>
                <w:sz w:val="18"/>
                <w:szCs w:val="18"/>
              </w:rPr>
              <w:t>RST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E" w14:textId="77777777" w:rsidR="008F14C3" w:rsidRDefault="009A183A">
            <w:r>
              <w:rPr>
                <w:rFonts w:ascii="Courier New" w:eastAsia="Courier New" w:hAnsi="Courier New" w:cs="Courier New"/>
                <w:color w:val="000000"/>
                <w:sz w:val="18"/>
                <w:szCs w:val="18"/>
              </w:rPr>
              <w:t>RST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9F" w14:textId="77777777" w:rsidR="008F14C3" w:rsidRDefault="009A183A">
            <w:r>
              <w:rPr>
                <w:rFonts w:ascii="Courier New" w:eastAsia="Courier New" w:hAnsi="Courier New" w:cs="Courier New"/>
                <w:color w:val="000000"/>
                <w:sz w:val="18"/>
                <w:szCs w:val="18"/>
              </w:rPr>
              <w:t>Hardware reset — active LOW</w:t>
            </w:r>
          </w:p>
        </w:tc>
      </w:tr>
      <w:tr w:rsidR="008F14C3" w14:paraId="3E0AAE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A1" w14:textId="77777777" w:rsidR="008F14C3" w:rsidRDefault="009A183A">
            <w:r>
              <w:rPr>
                <w:rFonts w:ascii="Courier New" w:eastAsia="Courier New" w:hAnsi="Courier New" w:cs="Courier New"/>
                <w:color w:val="000000"/>
                <w:sz w:val="18"/>
                <w:szCs w:val="18"/>
              </w:rPr>
              <w:t>3.3V / GND</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A2" w14:textId="77777777" w:rsidR="008F14C3" w:rsidRDefault="009A183A">
            <w:r>
              <w:rPr>
                <w:rFonts w:ascii="Courier New" w:eastAsia="Courier New" w:hAnsi="Courier New" w:cs="Courier New"/>
                <w:color w:val="000000"/>
                <w:sz w:val="18"/>
                <w:szCs w:val="18"/>
              </w:rPr>
              <w:t>3.3V / GND</w:t>
            </w:r>
          </w:p>
        </w:tc>
        <w:tc>
          <w:tcPr>
            <w:tcW w:w="5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A3" w14:textId="77777777" w:rsidR="008F14C3" w:rsidRDefault="009A183A">
            <w:r>
              <w:rPr>
                <w:rFonts w:ascii="Courier New" w:eastAsia="Courier New" w:hAnsi="Courier New" w:cs="Courier New"/>
                <w:color w:val="000000"/>
                <w:sz w:val="18"/>
                <w:szCs w:val="18"/>
              </w:rPr>
              <w:t>Power supply (do NOT connect to 5V — damages the IC)</w:t>
            </w:r>
          </w:p>
        </w:tc>
      </w:tr>
    </w:tbl>
    <w:p w14:paraId="3E0AAEA5"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EAA" w14:textId="77777777">
        <w:tc>
          <w:tcPr>
            <w:tcW w:w="9360" w:type="dxa"/>
            <w:tcBorders>
              <w:top w:val="single" w:sz="1" w:space="0" w:color="C0392B"/>
              <w:left w:val="single" w:sz="1" w:space="0" w:color="C0392B"/>
              <w:bottom w:val="single" w:sz="1" w:space="0" w:color="C0392B"/>
              <w:right w:val="single" w:sz="1" w:space="0" w:color="C0392B"/>
            </w:tcBorders>
            <w:shd w:val="clear" w:color="auto" w:fill="FDEDEC"/>
            <w:tcMar>
              <w:top w:w="80" w:type="dxa"/>
              <w:left w:w="160" w:type="dxa"/>
              <w:bottom w:w="80" w:type="dxa"/>
              <w:right w:w="160" w:type="dxa"/>
            </w:tcMar>
          </w:tcPr>
          <w:p w14:paraId="3E0AAEA6" w14:textId="77777777" w:rsidR="008F14C3" w:rsidRDefault="009A183A">
            <w:pPr>
              <w:spacing w:before="60" w:after="40"/>
              <w:ind w:left="120"/>
            </w:pPr>
            <w:proofErr w:type="gramStart"/>
            <w:r>
              <w:rPr>
                <w:b/>
                <w:bCs/>
                <w:color w:val="C0392B"/>
              </w:rPr>
              <w:t>⚠  Critical</w:t>
            </w:r>
            <w:proofErr w:type="gramEnd"/>
            <w:r>
              <w:rPr>
                <w:b/>
                <w:bCs/>
                <w:color w:val="C0392B"/>
              </w:rPr>
              <w:t>: 3.3V Only!</w:t>
            </w:r>
          </w:p>
          <w:p w14:paraId="3E0AAEA7" w14:textId="77777777" w:rsidR="008F14C3" w:rsidRDefault="009A183A">
            <w:pPr>
              <w:spacing w:before="20" w:after="20"/>
              <w:ind w:left="240"/>
            </w:pPr>
            <w:r>
              <w:rPr>
                <w:color w:val="000000"/>
                <w:sz w:val="20"/>
                <w:szCs w:val="20"/>
              </w:rPr>
              <w:t>•  The MFRC522 operates at 3.3V logic. Connecting it to 5V will destroy the IC.</w:t>
            </w:r>
          </w:p>
          <w:p w14:paraId="3E0AAEA8" w14:textId="77777777" w:rsidR="008F14C3" w:rsidRDefault="009A183A">
            <w:pPr>
              <w:spacing w:before="20" w:after="20"/>
              <w:ind w:left="240"/>
            </w:pPr>
            <w:r>
              <w:rPr>
                <w:color w:val="000000"/>
                <w:sz w:val="20"/>
                <w:szCs w:val="20"/>
              </w:rPr>
              <w:t>•  The Raspberry Pi Pico GPIO pins are 3.3V — safe to connect directly.</w:t>
            </w:r>
          </w:p>
          <w:p w14:paraId="3E0AAEA9" w14:textId="77777777" w:rsidR="008F14C3" w:rsidRDefault="009A183A">
            <w:pPr>
              <w:spacing w:before="20" w:after="20"/>
              <w:ind w:left="240"/>
            </w:pPr>
            <w:r>
              <w:rPr>
                <w:color w:val="000000"/>
                <w:sz w:val="20"/>
                <w:szCs w:val="20"/>
              </w:rPr>
              <w:t>•  The 3V3(OUT) pin (pin 36) on the Pico provides regulated 3.3V — use this for VCC.</w:t>
            </w:r>
          </w:p>
        </w:tc>
      </w:tr>
    </w:tbl>
    <w:p w14:paraId="0774A1B7" w14:textId="77777777" w:rsidR="008A2B53" w:rsidRDefault="008A2B53" w:rsidP="008A2B53"/>
    <w:p w14:paraId="018EF786" w14:textId="77777777" w:rsidR="008A2B53" w:rsidRDefault="008A2B53" w:rsidP="008A2B53">
      <w:pPr>
        <w:rPr>
          <w:color w:val="1F3864"/>
          <w:sz w:val="28"/>
          <w:szCs w:val="28"/>
        </w:rPr>
      </w:pPr>
      <w:r>
        <w:br w:type="page"/>
      </w:r>
    </w:p>
    <w:p w14:paraId="3E0AAEAB" w14:textId="206C9B4F" w:rsidR="008F14C3" w:rsidRDefault="009A183A">
      <w:pPr>
        <w:pStyle w:val="Heading2"/>
        <w:pBdr>
          <w:bottom w:val="single" w:sz="4" w:space="2" w:color="17A589"/>
        </w:pBdr>
      </w:pPr>
      <w:proofErr w:type="gramStart"/>
      <w:r>
        <w:lastRenderedPageBreak/>
        <w:t xml:space="preserve">2.3  </w:t>
      </w:r>
      <w:proofErr w:type="spellStart"/>
      <w:r>
        <w:t>Mifare</w:t>
      </w:r>
      <w:proofErr w:type="spellEnd"/>
      <w:proofErr w:type="gramEnd"/>
      <w:r>
        <w:t xml:space="preserve"> Classic 1K Memory Layout</w:t>
      </w:r>
    </w:p>
    <w:p w14:paraId="3E0AAEAC" w14:textId="77777777" w:rsidR="008F14C3" w:rsidRDefault="009A183A">
      <w:pPr>
        <w:spacing w:before="60" w:after="80"/>
      </w:pPr>
      <w:r>
        <w:rPr>
          <w:color w:val="000000"/>
        </w:rPr>
        <w:t xml:space="preserve">Each </w:t>
      </w:r>
      <w:proofErr w:type="spellStart"/>
      <w:r>
        <w:rPr>
          <w:color w:val="000000"/>
        </w:rPr>
        <w:t>Mifare</w:t>
      </w:r>
      <w:proofErr w:type="spellEnd"/>
      <w:r>
        <w:rPr>
          <w:color w:val="000000"/>
        </w:rPr>
        <w:t xml:space="preserve"> Classic 1K card is organised as 16 sectors. Each sector has 4 blocks. Block 0 of Sector 0 contains the manufacturer data (read-only UID). The last block of every sector is the Sector Trailer — it stores the two 6-byte authentication keys (Key A and Key B) and access conditions. All other blocks are freely readable and writable after authentication.</w:t>
      </w:r>
    </w:p>
    <w:p w14:paraId="3E0AAEAD" w14:textId="77777777" w:rsidR="008F14C3" w:rsidRDefault="008F14C3"/>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383"/>
        <w:gridCol w:w="3600"/>
      </w:tblGrid>
      <w:tr w:rsidR="008F14C3" w14:paraId="3E0AAEB1" w14:textId="77777777" w:rsidTr="008A2B53">
        <w:tc>
          <w:tcPr>
            <w:tcW w:w="252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AE" w14:textId="77777777" w:rsidR="008F14C3" w:rsidRDefault="009A183A">
            <w:r>
              <w:rPr>
                <w:b/>
                <w:bCs/>
                <w:color w:val="FFFFFF"/>
                <w:sz w:val="20"/>
                <w:szCs w:val="20"/>
              </w:rPr>
              <w:t>Block</w:t>
            </w:r>
          </w:p>
        </w:tc>
        <w:tc>
          <w:tcPr>
            <w:tcW w:w="3383"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AF" w14:textId="77777777" w:rsidR="008F14C3" w:rsidRDefault="009A183A">
            <w:r>
              <w:rPr>
                <w:b/>
                <w:bCs/>
                <w:color w:val="FFFFFF"/>
                <w:sz w:val="20"/>
                <w:szCs w:val="20"/>
              </w:rPr>
              <w:t>Contents</w:t>
            </w:r>
          </w:p>
        </w:tc>
        <w:tc>
          <w:tcPr>
            <w:tcW w:w="360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B0" w14:textId="77777777" w:rsidR="008F14C3" w:rsidRDefault="009A183A">
            <w:r>
              <w:rPr>
                <w:b/>
                <w:bCs/>
                <w:color w:val="FFFFFF"/>
                <w:sz w:val="20"/>
                <w:szCs w:val="20"/>
              </w:rPr>
              <w:t>Notes</w:t>
            </w:r>
          </w:p>
        </w:tc>
      </w:tr>
      <w:tr w:rsidR="008F14C3" w14:paraId="3E0AAEB5" w14:textId="77777777" w:rsidTr="008A2B53">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2" w14:textId="77777777" w:rsidR="008F14C3" w:rsidRDefault="009A183A">
            <w:r>
              <w:rPr>
                <w:rFonts w:ascii="Courier New" w:eastAsia="Courier New" w:hAnsi="Courier New" w:cs="Courier New"/>
                <w:color w:val="000000"/>
                <w:sz w:val="18"/>
                <w:szCs w:val="18"/>
              </w:rPr>
              <w:t>Sector 0, Block 0</w:t>
            </w:r>
          </w:p>
        </w:tc>
        <w:tc>
          <w:tcPr>
            <w:tcW w:w="3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3" w14:textId="77777777" w:rsidR="008F14C3" w:rsidRDefault="009A183A">
            <w:r>
              <w:rPr>
                <w:rFonts w:ascii="Courier New" w:eastAsia="Courier New" w:hAnsi="Courier New" w:cs="Courier New"/>
                <w:color w:val="000000"/>
                <w:sz w:val="18"/>
                <w:szCs w:val="18"/>
              </w:rPr>
              <w:t>Manufacturer data + UID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4" w14:textId="77777777" w:rsidR="008F14C3" w:rsidRDefault="009A183A">
            <w:r>
              <w:rPr>
                <w:rFonts w:ascii="Courier New" w:eastAsia="Courier New" w:hAnsi="Courier New" w:cs="Courier New"/>
                <w:color w:val="000000"/>
                <w:sz w:val="18"/>
                <w:szCs w:val="18"/>
              </w:rPr>
              <w:t>Read-only — factory programmed</w:t>
            </w:r>
          </w:p>
        </w:tc>
      </w:tr>
      <w:tr w:rsidR="008F14C3" w14:paraId="3E0AAEB9" w14:textId="77777777" w:rsidTr="008A2B53">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B6" w14:textId="77777777" w:rsidR="008F14C3" w:rsidRDefault="009A183A">
            <w:r>
              <w:rPr>
                <w:rFonts w:ascii="Courier New" w:eastAsia="Courier New" w:hAnsi="Courier New" w:cs="Courier New"/>
                <w:color w:val="000000"/>
                <w:sz w:val="18"/>
                <w:szCs w:val="18"/>
              </w:rPr>
              <w:t>Sector 0, Blocks 1-2</w:t>
            </w:r>
          </w:p>
        </w:tc>
        <w:tc>
          <w:tcPr>
            <w:tcW w:w="3383"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B7" w14:textId="77777777" w:rsidR="008F14C3" w:rsidRDefault="009A183A">
            <w:r>
              <w:rPr>
                <w:rFonts w:ascii="Courier New" w:eastAsia="Courier New" w:hAnsi="Courier New" w:cs="Courier New"/>
                <w:color w:val="000000"/>
                <w:sz w:val="18"/>
                <w:szCs w:val="18"/>
              </w:rPr>
              <w:t>User data (16 bytes each)</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B8" w14:textId="77777777" w:rsidR="008F14C3" w:rsidRDefault="009A183A">
            <w:r>
              <w:rPr>
                <w:rFonts w:ascii="Courier New" w:eastAsia="Courier New" w:hAnsi="Courier New" w:cs="Courier New"/>
                <w:color w:val="000000"/>
                <w:sz w:val="18"/>
                <w:szCs w:val="18"/>
              </w:rPr>
              <w:t>Read/Write after auth with Key A</w:t>
            </w:r>
          </w:p>
        </w:tc>
      </w:tr>
      <w:tr w:rsidR="008F14C3" w14:paraId="3E0AAEBD" w14:textId="77777777" w:rsidTr="008A2B53">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A" w14:textId="77777777" w:rsidR="008F14C3" w:rsidRDefault="009A183A">
            <w:r>
              <w:rPr>
                <w:rFonts w:ascii="Courier New" w:eastAsia="Courier New" w:hAnsi="Courier New" w:cs="Courier New"/>
                <w:color w:val="000000"/>
                <w:sz w:val="18"/>
                <w:szCs w:val="18"/>
              </w:rPr>
              <w:t>Sector 0, Block 3</w:t>
            </w:r>
          </w:p>
        </w:tc>
        <w:tc>
          <w:tcPr>
            <w:tcW w:w="3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B" w14:textId="77777777" w:rsidR="008F14C3" w:rsidRDefault="009A183A">
            <w:r>
              <w:rPr>
                <w:rFonts w:ascii="Courier New" w:eastAsia="Courier New" w:hAnsi="Courier New" w:cs="Courier New"/>
                <w:color w:val="000000"/>
                <w:sz w:val="18"/>
                <w:szCs w:val="18"/>
              </w:rPr>
              <w:t>Sector Trailer (Keys + access)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BC" w14:textId="77777777" w:rsidR="008F14C3" w:rsidRDefault="009A183A">
            <w:r>
              <w:rPr>
                <w:rFonts w:ascii="Courier New" w:eastAsia="Courier New" w:hAnsi="Courier New" w:cs="Courier New"/>
                <w:color w:val="000000"/>
                <w:sz w:val="18"/>
                <w:szCs w:val="18"/>
              </w:rPr>
              <w:t xml:space="preserve">Default Key A = FF </w:t>
            </w:r>
            <w:proofErr w:type="spellStart"/>
            <w:r>
              <w:rPr>
                <w:rFonts w:ascii="Courier New" w:eastAsia="Courier New" w:hAnsi="Courier New" w:cs="Courier New"/>
                <w:color w:val="000000"/>
                <w:sz w:val="18"/>
                <w:szCs w:val="18"/>
              </w:rPr>
              <w:t>FF</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FF</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FF</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FF</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FF</w:t>
            </w:r>
            <w:proofErr w:type="spellEnd"/>
          </w:p>
        </w:tc>
      </w:tr>
      <w:tr w:rsidR="008F14C3" w14:paraId="3E0AAEC1" w14:textId="77777777" w:rsidTr="008A2B53">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BE" w14:textId="77777777" w:rsidR="008F14C3" w:rsidRDefault="009A183A">
            <w:r>
              <w:rPr>
                <w:rFonts w:ascii="Courier New" w:eastAsia="Courier New" w:hAnsi="Courier New" w:cs="Courier New"/>
                <w:color w:val="000000"/>
                <w:sz w:val="18"/>
                <w:szCs w:val="18"/>
              </w:rPr>
              <w:t>Sectors 1-15, Blocks 0-2</w:t>
            </w:r>
          </w:p>
        </w:tc>
        <w:tc>
          <w:tcPr>
            <w:tcW w:w="3383"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BF" w14:textId="77777777" w:rsidR="008F14C3" w:rsidRDefault="009A183A">
            <w:r>
              <w:rPr>
                <w:rFonts w:ascii="Courier New" w:eastAsia="Courier New" w:hAnsi="Courier New" w:cs="Courier New"/>
                <w:color w:val="000000"/>
                <w:sz w:val="18"/>
                <w:szCs w:val="18"/>
              </w:rPr>
              <w:t>User data</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C0" w14:textId="77777777" w:rsidR="008F14C3" w:rsidRDefault="009A183A">
            <w:r>
              <w:rPr>
                <w:rFonts w:ascii="Courier New" w:eastAsia="Courier New" w:hAnsi="Courier New" w:cs="Courier New"/>
                <w:color w:val="000000"/>
                <w:sz w:val="18"/>
                <w:szCs w:val="18"/>
              </w:rPr>
              <w:t>16 bytes per block</w:t>
            </w:r>
          </w:p>
        </w:tc>
      </w:tr>
      <w:tr w:rsidR="008F14C3" w14:paraId="3E0AAEC5" w14:textId="77777777" w:rsidTr="008A2B53">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2" w14:textId="77777777" w:rsidR="008F14C3" w:rsidRDefault="009A183A">
            <w:r>
              <w:rPr>
                <w:rFonts w:ascii="Courier New" w:eastAsia="Courier New" w:hAnsi="Courier New" w:cs="Courier New"/>
                <w:color w:val="000000"/>
                <w:sz w:val="18"/>
                <w:szCs w:val="18"/>
              </w:rPr>
              <w:t>Sectors 1-15, Block 3</w:t>
            </w:r>
          </w:p>
        </w:tc>
        <w:tc>
          <w:tcPr>
            <w:tcW w:w="3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3" w14:textId="77777777" w:rsidR="008F14C3" w:rsidRDefault="009A183A">
            <w:r>
              <w:rPr>
                <w:rFonts w:ascii="Courier New" w:eastAsia="Courier New" w:hAnsi="Courier New" w:cs="Courier New"/>
                <w:color w:val="000000"/>
                <w:sz w:val="18"/>
                <w:szCs w:val="18"/>
              </w:rPr>
              <w:t>Sector Trailer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4" w14:textId="77777777" w:rsidR="008F14C3" w:rsidRDefault="009A183A">
            <w:r>
              <w:rPr>
                <w:rFonts w:ascii="Courier New" w:eastAsia="Courier New" w:hAnsi="Courier New" w:cs="Courier New"/>
                <w:color w:val="000000"/>
                <w:sz w:val="18"/>
                <w:szCs w:val="18"/>
              </w:rPr>
              <w:t>Default keys same as above</w:t>
            </w:r>
          </w:p>
        </w:tc>
      </w:tr>
    </w:tbl>
    <w:p w14:paraId="3E0AAEC6" w14:textId="3997959D" w:rsidR="008F14C3" w:rsidRDefault="008F14C3"/>
    <w:p w14:paraId="3E0AAEC7" w14:textId="77777777" w:rsidR="008F14C3" w:rsidRDefault="009A183A">
      <w:pPr>
        <w:pStyle w:val="Heading1"/>
        <w:shd w:val="clear" w:color="auto" w:fill="1F3864"/>
        <w:ind w:left="240" w:right="240"/>
      </w:pPr>
      <w:r>
        <w:t>3.  Step 1 — Hardware &amp; Wiring</w:t>
      </w:r>
    </w:p>
    <w:p w14:paraId="3E0AAEC8" w14:textId="77777777" w:rsidR="008F14C3" w:rsidRDefault="009A183A">
      <w:pPr>
        <w:pStyle w:val="Heading2"/>
        <w:pBdr>
          <w:bottom w:val="single" w:sz="4" w:space="2" w:color="17A589"/>
        </w:pBdr>
      </w:pPr>
      <w:proofErr w:type="gramStart"/>
      <w:r>
        <w:t>3.1  Components</w:t>
      </w:r>
      <w:proofErr w:type="gramEnd"/>
      <w:r>
        <w:t xml:space="preserv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8F14C3" w14:paraId="3E0AAECC" w14:textId="77777777">
        <w:tc>
          <w:tcPr>
            <w:tcW w:w="360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C9" w14:textId="77777777" w:rsidR="008F14C3" w:rsidRDefault="009A183A">
            <w:r>
              <w:rPr>
                <w:b/>
                <w:bCs/>
                <w:color w:val="FFFFFF"/>
                <w:sz w:val="20"/>
                <w:szCs w:val="20"/>
              </w:rPr>
              <w:t>Component</w:t>
            </w:r>
          </w:p>
        </w:tc>
        <w:tc>
          <w:tcPr>
            <w:tcW w:w="120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CA" w14:textId="77777777" w:rsidR="008F14C3" w:rsidRDefault="009A183A">
            <w:r>
              <w:rPr>
                <w:b/>
                <w:bCs/>
                <w:color w:val="FFFFFF"/>
                <w:sz w:val="20"/>
                <w:szCs w:val="20"/>
              </w:rPr>
              <w:t>Quantity</w:t>
            </w:r>
          </w:p>
        </w:tc>
        <w:tc>
          <w:tcPr>
            <w:tcW w:w="4560" w:type="dxa"/>
            <w:tcBorders>
              <w:top w:val="single" w:sz="1" w:space="0" w:color="2E86C1"/>
              <w:left w:val="single" w:sz="1" w:space="0" w:color="2E86C1"/>
              <w:bottom w:val="single" w:sz="1" w:space="0" w:color="2E86C1"/>
              <w:right w:val="single" w:sz="1" w:space="0" w:color="2E86C1"/>
            </w:tcBorders>
            <w:shd w:val="clear" w:color="auto" w:fill="1F3864"/>
            <w:tcMar>
              <w:top w:w="80" w:type="dxa"/>
              <w:left w:w="120" w:type="dxa"/>
              <w:bottom w:w="80" w:type="dxa"/>
              <w:right w:w="120" w:type="dxa"/>
            </w:tcMar>
          </w:tcPr>
          <w:p w14:paraId="3E0AAECB" w14:textId="77777777" w:rsidR="008F14C3" w:rsidRDefault="009A183A">
            <w:r>
              <w:rPr>
                <w:b/>
                <w:bCs/>
                <w:color w:val="FFFFFF"/>
                <w:sz w:val="20"/>
                <w:szCs w:val="20"/>
              </w:rPr>
              <w:t>Notes</w:t>
            </w:r>
          </w:p>
        </w:tc>
      </w:tr>
      <w:tr w:rsidR="008F14C3" w14:paraId="3E0AAED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D" w14:textId="77777777" w:rsidR="008F14C3" w:rsidRDefault="009A183A">
            <w:r>
              <w:rPr>
                <w:rFonts w:ascii="Courier New" w:eastAsia="Courier New" w:hAnsi="Courier New" w:cs="Courier New"/>
                <w:color w:val="000000"/>
                <w:sz w:val="18"/>
                <w:szCs w:val="18"/>
              </w:rPr>
              <w:t>Raspberry Pi Pico or Pico 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E"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CF" w14:textId="77777777" w:rsidR="008F14C3" w:rsidRDefault="009A183A">
            <w:proofErr w:type="spellStart"/>
            <w:r>
              <w:rPr>
                <w:rFonts w:ascii="Courier New" w:eastAsia="Courier New" w:hAnsi="Courier New" w:cs="Courier New"/>
                <w:color w:val="000000"/>
                <w:sz w:val="18"/>
                <w:szCs w:val="18"/>
              </w:rPr>
              <w:t>MicroPython</w:t>
            </w:r>
            <w:proofErr w:type="spellEnd"/>
            <w:r>
              <w:rPr>
                <w:rFonts w:ascii="Courier New" w:eastAsia="Courier New" w:hAnsi="Courier New" w:cs="Courier New"/>
                <w:color w:val="000000"/>
                <w:sz w:val="18"/>
                <w:szCs w:val="18"/>
              </w:rPr>
              <w:t xml:space="preserve"> firmware already flashed</w:t>
            </w:r>
          </w:p>
        </w:tc>
      </w:tr>
      <w:tr w:rsidR="008F14C3" w14:paraId="3E0AAED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1" w14:textId="77777777" w:rsidR="008F14C3" w:rsidRDefault="009A183A">
            <w:r>
              <w:rPr>
                <w:rFonts w:ascii="Courier New" w:eastAsia="Courier New" w:hAnsi="Courier New" w:cs="Courier New"/>
                <w:color w:val="000000"/>
                <w:sz w:val="18"/>
                <w:szCs w:val="18"/>
              </w:rPr>
              <w:t>MFRC522 RFID Reader Module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2"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3" w14:textId="77777777" w:rsidR="008F14C3" w:rsidRDefault="009A183A">
            <w:r>
              <w:rPr>
                <w:rFonts w:ascii="Courier New" w:eastAsia="Courier New" w:hAnsi="Courier New" w:cs="Courier New"/>
                <w:color w:val="000000"/>
                <w:sz w:val="18"/>
                <w:szCs w:val="18"/>
              </w:rPr>
              <w:t>Includes antenna PCB and header pins</w:t>
            </w:r>
          </w:p>
        </w:tc>
      </w:tr>
      <w:tr w:rsidR="008F14C3" w14:paraId="3E0AAE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5" w14:textId="77777777" w:rsidR="008F14C3" w:rsidRDefault="009A183A">
            <w:proofErr w:type="spellStart"/>
            <w:r>
              <w:rPr>
                <w:rFonts w:ascii="Courier New" w:eastAsia="Courier New" w:hAnsi="Courier New" w:cs="Courier New"/>
                <w:color w:val="000000"/>
                <w:sz w:val="18"/>
                <w:szCs w:val="18"/>
              </w:rPr>
              <w:t>Mifare</w:t>
            </w:r>
            <w:proofErr w:type="spellEnd"/>
            <w:r>
              <w:rPr>
                <w:rFonts w:ascii="Courier New" w:eastAsia="Courier New" w:hAnsi="Courier New" w:cs="Courier New"/>
                <w:color w:val="000000"/>
                <w:sz w:val="18"/>
                <w:szCs w:val="18"/>
              </w:rPr>
              <w:t xml:space="preserve"> Classic 1K card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6"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7" w14:textId="77777777" w:rsidR="008F14C3" w:rsidRDefault="009A183A">
            <w:r>
              <w:rPr>
                <w:rFonts w:ascii="Courier New" w:eastAsia="Courier New" w:hAnsi="Courier New" w:cs="Courier New"/>
                <w:color w:val="000000"/>
                <w:sz w:val="18"/>
                <w:szCs w:val="18"/>
              </w:rPr>
              <w:t>White card (often included with module)</w:t>
            </w:r>
          </w:p>
        </w:tc>
      </w:tr>
      <w:tr w:rsidR="008F14C3" w14:paraId="3E0AAED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9" w14:textId="77777777" w:rsidR="008F14C3" w:rsidRDefault="009A183A">
            <w:proofErr w:type="spellStart"/>
            <w:r>
              <w:rPr>
                <w:rFonts w:ascii="Courier New" w:eastAsia="Courier New" w:hAnsi="Courier New" w:cs="Courier New"/>
                <w:color w:val="000000"/>
                <w:sz w:val="18"/>
                <w:szCs w:val="18"/>
              </w:rPr>
              <w:t>Mifare</w:t>
            </w:r>
            <w:proofErr w:type="spellEnd"/>
            <w:r>
              <w:rPr>
                <w:rFonts w:ascii="Courier New" w:eastAsia="Courier New" w:hAnsi="Courier New" w:cs="Courier New"/>
                <w:color w:val="000000"/>
                <w:sz w:val="18"/>
                <w:szCs w:val="18"/>
              </w:rPr>
              <w:t xml:space="preserve"> key fob</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A"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DB" w14:textId="77777777" w:rsidR="008F14C3" w:rsidRDefault="009A183A">
            <w:r>
              <w:rPr>
                <w:rFonts w:ascii="Courier New" w:eastAsia="Courier New" w:hAnsi="Courier New" w:cs="Courier New"/>
                <w:color w:val="000000"/>
                <w:sz w:val="18"/>
                <w:szCs w:val="18"/>
              </w:rPr>
              <w:t>Optional — same protocol</w:t>
            </w:r>
          </w:p>
        </w:tc>
      </w:tr>
      <w:tr w:rsidR="008F14C3" w14:paraId="3E0AAEE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D" w14:textId="77777777" w:rsidR="008F14C3" w:rsidRDefault="009A183A">
            <w:r>
              <w:rPr>
                <w:rFonts w:ascii="Courier New" w:eastAsia="Courier New" w:hAnsi="Courier New" w:cs="Courier New"/>
                <w:color w:val="000000"/>
                <w:sz w:val="18"/>
                <w:szCs w:val="18"/>
              </w:rPr>
              <w:t>Female-to-female jumper wires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E" w14:textId="77777777" w:rsidR="008F14C3" w:rsidRDefault="009A183A">
            <w:r>
              <w:rPr>
                <w:rFonts w:ascii="Courier New" w:eastAsia="Courier New" w:hAnsi="Courier New" w:cs="Courier New"/>
                <w:color w:val="000000"/>
                <w:sz w:val="18"/>
                <w:szCs w:val="18"/>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DF" w14:textId="77777777" w:rsidR="008F14C3" w:rsidRDefault="009A183A">
            <w:r>
              <w:rPr>
                <w:rFonts w:ascii="Courier New" w:eastAsia="Courier New" w:hAnsi="Courier New" w:cs="Courier New"/>
                <w:color w:val="000000"/>
                <w:sz w:val="18"/>
                <w:szCs w:val="18"/>
              </w:rPr>
              <w:t>Or male-to-female if breadboarding</w:t>
            </w:r>
          </w:p>
        </w:tc>
      </w:tr>
      <w:tr w:rsidR="008F14C3" w14:paraId="3E0AAEE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E1" w14:textId="77777777" w:rsidR="008F14C3" w:rsidRDefault="009A183A">
            <w:r>
              <w:rPr>
                <w:rFonts w:ascii="Courier New" w:eastAsia="Courier New" w:hAnsi="Courier New" w:cs="Courier New"/>
                <w:color w:val="000000"/>
                <w:sz w:val="18"/>
                <w:szCs w:val="18"/>
              </w:rPr>
              <w:t>USB cable (data-capable)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E2"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EE3" w14:textId="77777777" w:rsidR="008F14C3" w:rsidRDefault="009A183A">
            <w:r>
              <w:rPr>
                <w:rFonts w:ascii="Courier New" w:eastAsia="Courier New" w:hAnsi="Courier New" w:cs="Courier New"/>
                <w:color w:val="000000"/>
                <w:sz w:val="18"/>
                <w:szCs w:val="18"/>
              </w:rPr>
              <w:t>Power + serial communication to Pico</w:t>
            </w:r>
          </w:p>
        </w:tc>
      </w:tr>
      <w:tr w:rsidR="008F14C3" w14:paraId="3E0AAEE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E5" w14:textId="77777777" w:rsidR="008F14C3" w:rsidRDefault="009A183A">
            <w:r>
              <w:rPr>
                <w:rFonts w:ascii="Courier New" w:eastAsia="Courier New" w:hAnsi="Courier New" w:cs="Courier New"/>
                <w:color w:val="000000"/>
                <w:sz w:val="18"/>
                <w:szCs w:val="18"/>
              </w:rPr>
              <w:t>Breadboard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E6" w14:textId="77777777" w:rsidR="008F14C3" w:rsidRDefault="009A183A">
            <w:r>
              <w:rPr>
                <w:rFonts w:ascii="Courier New" w:eastAsia="Courier New" w:hAnsi="Courier New" w:cs="Courier New"/>
                <w:color w:val="000000"/>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EE7" w14:textId="77777777" w:rsidR="008F14C3" w:rsidRDefault="009A183A">
            <w:r>
              <w:rPr>
                <w:rFonts w:ascii="Courier New" w:eastAsia="Courier New" w:hAnsi="Courier New" w:cs="Courier New"/>
                <w:color w:val="000000"/>
                <w:sz w:val="18"/>
                <w:szCs w:val="18"/>
              </w:rPr>
              <w:t>Optional but recommended for stability</w:t>
            </w:r>
          </w:p>
        </w:tc>
      </w:tr>
    </w:tbl>
    <w:p w14:paraId="3E0AAEE9" w14:textId="77777777" w:rsidR="008F14C3" w:rsidRDefault="009A183A">
      <w:pPr>
        <w:pStyle w:val="Heading2"/>
        <w:pBdr>
          <w:bottom w:val="single" w:sz="4" w:space="2" w:color="17A589"/>
        </w:pBdr>
      </w:pPr>
      <w:proofErr w:type="gramStart"/>
      <w:r>
        <w:t>3.2  Wiring</w:t>
      </w:r>
      <w:proofErr w:type="gramEnd"/>
      <w:r>
        <w:t xml:space="preserve"> the MFRC522 to the Pico</w:t>
      </w:r>
    </w:p>
    <w:p w14:paraId="3E0AAEEA" w14:textId="77777777" w:rsidR="008F14C3" w:rsidRDefault="009A183A">
      <w:pPr>
        <w:spacing w:before="60" w:after="80"/>
      </w:pPr>
      <w:r>
        <w:rPr>
          <w:color w:val="000000"/>
        </w:rPr>
        <w:t>Connect the module using the table below. This lecture uses SPI0 on the Pico. All GPIO numbers refer to GP (pin function) numbers, not the physical header pin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F14C3" w14:paraId="3E0AAEF0" w14:textId="77777777">
        <w:tc>
          <w:tcPr>
            <w:tcW w:w="23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AEEC" w14:textId="77777777" w:rsidR="008F14C3" w:rsidRDefault="009A183A">
            <w:r>
              <w:rPr>
                <w:b/>
                <w:bCs/>
                <w:color w:val="FFFFFF"/>
                <w:sz w:val="20"/>
                <w:szCs w:val="20"/>
              </w:rPr>
              <w:t>MFRC522 Pin</w:t>
            </w:r>
          </w:p>
        </w:tc>
        <w:tc>
          <w:tcPr>
            <w:tcW w:w="23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AEED" w14:textId="77777777" w:rsidR="008F14C3" w:rsidRDefault="009A183A">
            <w:r>
              <w:rPr>
                <w:b/>
                <w:bCs/>
                <w:color w:val="FFFFFF"/>
                <w:sz w:val="20"/>
                <w:szCs w:val="20"/>
              </w:rPr>
              <w:t>Pico GP Pin</w:t>
            </w:r>
          </w:p>
        </w:tc>
        <w:tc>
          <w:tcPr>
            <w:tcW w:w="23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AEEE" w14:textId="77777777" w:rsidR="008F14C3" w:rsidRDefault="009A183A">
            <w:r>
              <w:rPr>
                <w:b/>
                <w:bCs/>
                <w:color w:val="FFFFFF"/>
                <w:sz w:val="20"/>
                <w:szCs w:val="20"/>
              </w:rPr>
              <w:t>Physical Pin</w:t>
            </w:r>
          </w:p>
        </w:tc>
        <w:tc>
          <w:tcPr>
            <w:tcW w:w="23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AEEF" w14:textId="77777777" w:rsidR="008F14C3" w:rsidRDefault="009A183A">
            <w:r>
              <w:rPr>
                <w:b/>
                <w:bCs/>
                <w:color w:val="FFFFFF"/>
                <w:sz w:val="20"/>
                <w:szCs w:val="20"/>
              </w:rPr>
              <w:t>Colour (suggested)</w:t>
            </w:r>
          </w:p>
        </w:tc>
      </w:tr>
      <w:tr w:rsidR="008F14C3" w14:paraId="3E0AAE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1" w14:textId="77777777" w:rsidR="008F14C3" w:rsidRDefault="009A183A">
            <w:r>
              <w:rPr>
                <w:rFonts w:ascii="Courier New" w:eastAsia="Courier New" w:hAnsi="Courier New" w:cs="Courier New"/>
                <w:color w:val="000000"/>
                <w:sz w:val="19"/>
                <w:szCs w:val="19"/>
              </w:rPr>
              <w:t>3.3V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2" w14:textId="77777777" w:rsidR="008F14C3" w:rsidRDefault="009A183A">
            <w:r>
              <w:rPr>
                <w:rFonts w:ascii="Courier New" w:eastAsia="Courier New" w:hAnsi="Courier New" w:cs="Courier New"/>
                <w:color w:val="000000"/>
                <w:sz w:val="19"/>
                <w:szCs w:val="19"/>
              </w:rPr>
              <w:t>3V3(OUT)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3" w14:textId="77777777" w:rsidR="008F14C3" w:rsidRDefault="009A183A">
            <w:r>
              <w:rPr>
                <w:rFonts w:ascii="Courier New" w:eastAsia="Courier New" w:hAnsi="Courier New" w:cs="Courier New"/>
                <w:color w:val="000000"/>
                <w:sz w:val="19"/>
                <w:szCs w:val="19"/>
              </w:rPr>
              <w:t>Pin 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4" w14:textId="77777777" w:rsidR="008F14C3" w:rsidRDefault="009A183A">
            <w:r>
              <w:rPr>
                <w:rFonts w:ascii="Courier New" w:eastAsia="Courier New" w:hAnsi="Courier New" w:cs="Courier New"/>
                <w:color w:val="000000"/>
                <w:sz w:val="19"/>
                <w:szCs w:val="19"/>
              </w:rPr>
              <w:t>Red</w:t>
            </w:r>
          </w:p>
        </w:tc>
      </w:tr>
      <w:tr w:rsidR="008F14C3" w14:paraId="3E0AAE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EF6" w14:textId="77777777" w:rsidR="008F14C3" w:rsidRDefault="009A183A">
            <w:r>
              <w:rPr>
                <w:rFonts w:ascii="Courier New" w:eastAsia="Courier New" w:hAnsi="Courier New" w:cs="Courier New"/>
                <w:color w:val="000000"/>
                <w:sz w:val="19"/>
                <w:szCs w:val="19"/>
              </w:rPr>
              <w:t>GND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EF7" w14:textId="77777777" w:rsidR="008F14C3" w:rsidRDefault="009A183A">
            <w:r>
              <w:rPr>
                <w:rFonts w:ascii="Courier New" w:eastAsia="Courier New" w:hAnsi="Courier New" w:cs="Courier New"/>
                <w:color w:val="000000"/>
                <w:sz w:val="19"/>
                <w:szCs w:val="19"/>
              </w:rPr>
              <w:t>GND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EF8" w14:textId="77777777" w:rsidR="008F14C3" w:rsidRDefault="009A183A">
            <w:r>
              <w:rPr>
                <w:rFonts w:ascii="Courier New" w:eastAsia="Courier New" w:hAnsi="Courier New" w:cs="Courier New"/>
                <w:color w:val="000000"/>
                <w:sz w:val="19"/>
                <w:szCs w:val="19"/>
              </w:rPr>
              <w:t>Pin 38</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EF9" w14:textId="77777777" w:rsidR="008F14C3" w:rsidRDefault="009A183A">
            <w:r>
              <w:rPr>
                <w:rFonts w:ascii="Courier New" w:eastAsia="Courier New" w:hAnsi="Courier New" w:cs="Courier New"/>
                <w:color w:val="000000"/>
                <w:sz w:val="19"/>
                <w:szCs w:val="19"/>
              </w:rPr>
              <w:t>Black</w:t>
            </w:r>
          </w:p>
        </w:tc>
      </w:tr>
      <w:tr w:rsidR="008F14C3" w14:paraId="3E0AAEF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B" w14:textId="77777777" w:rsidR="008F14C3" w:rsidRDefault="009A183A">
            <w:r>
              <w:rPr>
                <w:rFonts w:ascii="Courier New" w:eastAsia="Courier New" w:hAnsi="Courier New" w:cs="Courier New"/>
                <w:color w:val="000000"/>
                <w:sz w:val="19"/>
                <w:szCs w:val="19"/>
              </w:rPr>
              <w:t>RST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C" w14:textId="77777777" w:rsidR="008F14C3" w:rsidRDefault="009A183A">
            <w:r>
              <w:rPr>
                <w:rFonts w:ascii="Courier New" w:eastAsia="Courier New" w:hAnsi="Courier New" w:cs="Courier New"/>
                <w:color w:val="000000"/>
                <w:sz w:val="19"/>
                <w:szCs w:val="19"/>
              </w:rPr>
              <w:t>GP22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D" w14:textId="77777777" w:rsidR="008F14C3" w:rsidRDefault="009A183A">
            <w:r>
              <w:rPr>
                <w:rFonts w:ascii="Courier New" w:eastAsia="Courier New" w:hAnsi="Courier New" w:cs="Courier New"/>
                <w:color w:val="000000"/>
                <w:sz w:val="19"/>
                <w:szCs w:val="19"/>
              </w:rPr>
              <w:t>Pin 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EFE" w14:textId="77777777" w:rsidR="008F14C3" w:rsidRDefault="009A183A">
            <w:r>
              <w:rPr>
                <w:rFonts w:ascii="Courier New" w:eastAsia="Courier New" w:hAnsi="Courier New" w:cs="Courier New"/>
                <w:color w:val="000000"/>
                <w:sz w:val="19"/>
                <w:szCs w:val="19"/>
              </w:rPr>
              <w:t>Yellow</w:t>
            </w:r>
          </w:p>
        </w:tc>
      </w:tr>
      <w:tr w:rsidR="008F14C3" w14:paraId="3E0AAF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0" w14:textId="77777777" w:rsidR="008F14C3" w:rsidRDefault="009A183A">
            <w:r>
              <w:rPr>
                <w:rFonts w:ascii="Courier New" w:eastAsia="Courier New" w:hAnsi="Courier New" w:cs="Courier New"/>
                <w:color w:val="000000"/>
                <w:sz w:val="19"/>
                <w:szCs w:val="19"/>
              </w:rPr>
              <w:t>SDA (CS)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1" w14:textId="77777777" w:rsidR="008F14C3" w:rsidRDefault="009A183A">
            <w:r>
              <w:rPr>
                <w:rFonts w:ascii="Courier New" w:eastAsia="Courier New" w:hAnsi="Courier New" w:cs="Courier New"/>
                <w:color w:val="000000"/>
                <w:sz w:val="19"/>
                <w:szCs w:val="19"/>
              </w:rPr>
              <w:t>GP5</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2" w14:textId="77777777" w:rsidR="008F14C3" w:rsidRDefault="009A183A">
            <w:r>
              <w:rPr>
                <w:rFonts w:ascii="Courier New" w:eastAsia="Courier New" w:hAnsi="Courier New" w:cs="Courier New"/>
                <w:color w:val="000000"/>
                <w:sz w:val="19"/>
                <w:szCs w:val="19"/>
              </w:rPr>
              <w:t>Pin 7</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3" w14:textId="77777777" w:rsidR="008F14C3" w:rsidRDefault="009A183A">
            <w:r>
              <w:rPr>
                <w:rFonts w:ascii="Courier New" w:eastAsia="Courier New" w:hAnsi="Courier New" w:cs="Courier New"/>
                <w:color w:val="000000"/>
                <w:sz w:val="19"/>
                <w:szCs w:val="19"/>
              </w:rPr>
              <w:t>Orange</w:t>
            </w:r>
          </w:p>
        </w:tc>
      </w:tr>
      <w:tr w:rsidR="008F14C3" w14:paraId="3E0AAF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05" w14:textId="77777777" w:rsidR="008F14C3" w:rsidRDefault="009A183A">
            <w:r>
              <w:rPr>
                <w:rFonts w:ascii="Courier New" w:eastAsia="Courier New" w:hAnsi="Courier New" w:cs="Courier New"/>
                <w:color w:val="000000"/>
                <w:sz w:val="19"/>
                <w:szCs w:val="19"/>
              </w:rPr>
              <w:t>MOSI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06" w14:textId="77777777" w:rsidR="008F14C3" w:rsidRDefault="009A183A">
            <w:r>
              <w:rPr>
                <w:rFonts w:ascii="Courier New" w:eastAsia="Courier New" w:hAnsi="Courier New" w:cs="Courier New"/>
                <w:color w:val="000000"/>
                <w:sz w:val="19"/>
                <w:szCs w:val="19"/>
              </w:rPr>
              <w:t>GP7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07" w14:textId="77777777" w:rsidR="008F14C3" w:rsidRDefault="009A183A">
            <w:r>
              <w:rPr>
                <w:rFonts w:ascii="Courier New" w:eastAsia="Courier New" w:hAnsi="Courier New" w:cs="Courier New"/>
                <w:color w:val="000000"/>
                <w:sz w:val="19"/>
                <w:szCs w:val="19"/>
              </w:rPr>
              <w:t>Pin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08" w14:textId="77777777" w:rsidR="008F14C3" w:rsidRDefault="009A183A">
            <w:r>
              <w:rPr>
                <w:rFonts w:ascii="Courier New" w:eastAsia="Courier New" w:hAnsi="Courier New" w:cs="Courier New"/>
                <w:color w:val="000000"/>
                <w:sz w:val="19"/>
                <w:szCs w:val="19"/>
              </w:rPr>
              <w:t>Blue</w:t>
            </w:r>
          </w:p>
        </w:tc>
      </w:tr>
      <w:tr w:rsidR="008F14C3" w14:paraId="3E0AAF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A" w14:textId="77777777" w:rsidR="008F14C3" w:rsidRDefault="009A183A">
            <w:r>
              <w:rPr>
                <w:rFonts w:ascii="Courier New" w:eastAsia="Courier New" w:hAnsi="Courier New" w:cs="Courier New"/>
                <w:color w:val="000000"/>
                <w:sz w:val="19"/>
                <w:szCs w:val="19"/>
              </w:rPr>
              <w:t>MISO</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B" w14:textId="77777777" w:rsidR="008F14C3" w:rsidRDefault="009A183A">
            <w:r>
              <w:rPr>
                <w:rFonts w:ascii="Courier New" w:eastAsia="Courier New" w:hAnsi="Courier New" w:cs="Courier New"/>
                <w:color w:val="000000"/>
                <w:sz w:val="19"/>
                <w:szCs w:val="19"/>
              </w:rPr>
              <w:t>GP4</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C" w14:textId="77777777" w:rsidR="008F14C3" w:rsidRDefault="009A183A">
            <w:r>
              <w:rPr>
                <w:rFonts w:ascii="Courier New" w:eastAsia="Courier New" w:hAnsi="Courier New" w:cs="Courier New"/>
                <w:color w:val="000000"/>
                <w:sz w:val="19"/>
                <w:szCs w:val="19"/>
              </w:rPr>
              <w:t>Pin 6</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AF0D" w14:textId="77777777" w:rsidR="008F14C3" w:rsidRDefault="009A183A">
            <w:r>
              <w:rPr>
                <w:rFonts w:ascii="Courier New" w:eastAsia="Courier New" w:hAnsi="Courier New" w:cs="Courier New"/>
                <w:color w:val="000000"/>
                <w:sz w:val="19"/>
                <w:szCs w:val="19"/>
              </w:rPr>
              <w:t>Green</w:t>
            </w:r>
          </w:p>
        </w:tc>
      </w:tr>
      <w:tr w:rsidR="008F14C3" w14:paraId="3E0AAF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0F" w14:textId="77777777" w:rsidR="008F14C3" w:rsidRDefault="009A183A">
            <w:r>
              <w:rPr>
                <w:rFonts w:ascii="Courier New" w:eastAsia="Courier New" w:hAnsi="Courier New" w:cs="Courier New"/>
                <w:color w:val="000000"/>
                <w:sz w:val="19"/>
                <w:szCs w:val="19"/>
              </w:rPr>
              <w:t>SCK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10" w14:textId="77777777" w:rsidR="008F14C3" w:rsidRDefault="009A183A">
            <w:r>
              <w:rPr>
                <w:rFonts w:ascii="Courier New" w:eastAsia="Courier New" w:hAnsi="Courier New" w:cs="Courier New"/>
                <w:color w:val="000000"/>
                <w:sz w:val="19"/>
                <w:szCs w:val="19"/>
              </w:rPr>
              <w:t>GP6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11" w14:textId="77777777" w:rsidR="008F14C3" w:rsidRDefault="009A183A">
            <w:r>
              <w:rPr>
                <w:rFonts w:ascii="Courier New" w:eastAsia="Courier New" w:hAnsi="Courier New" w:cs="Courier New"/>
                <w:color w:val="000000"/>
                <w:sz w:val="19"/>
                <w:szCs w:val="19"/>
              </w:rPr>
              <w:t>Pin 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AF12" w14:textId="77777777" w:rsidR="008F14C3" w:rsidRDefault="009A183A">
            <w:r>
              <w:rPr>
                <w:rFonts w:ascii="Courier New" w:eastAsia="Courier New" w:hAnsi="Courier New" w:cs="Courier New"/>
                <w:color w:val="000000"/>
                <w:sz w:val="19"/>
                <w:szCs w:val="19"/>
              </w:rPr>
              <w:t>White</w:t>
            </w:r>
          </w:p>
        </w:tc>
      </w:tr>
    </w:tbl>
    <w:p w14:paraId="3E0AAF14"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1A" w14:textId="77777777">
        <w:tc>
          <w:tcPr>
            <w:tcW w:w="9360" w:type="dxa"/>
            <w:tcBorders>
              <w:top w:val="single" w:sz="1" w:space="0" w:color="1F3864"/>
              <w:left w:val="single" w:sz="1" w:space="0" w:color="1F3864"/>
              <w:bottom w:val="single" w:sz="1" w:space="0" w:color="1F3864"/>
              <w:right w:val="single" w:sz="1" w:space="0" w:color="1F3864"/>
            </w:tcBorders>
            <w:shd w:val="clear" w:color="auto" w:fill="D6EAF8"/>
            <w:tcMar>
              <w:top w:w="80" w:type="dxa"/>
              <w:left w:w="160" w:type="dxa"/>
              <w:bottom w:w="80" w:type="dxa"/>
              <w:right w:w="160" w:type="dxa"/>
            </w:tcMar>
          </w:tcPr>
          <w:p w14:paraId="3E0AAF15" w14:textId="77777777" w:rsidR="008F14C3" w:rsidRDefault="009A183A">
            <w:pPr>
              <w:spacing w:before="60" w:after="40"/>
              <w:ind w:left="120"/>
            </w:pPr>
            <w:proofErr w:type="gramStart"/>
            <w:r>
              <w:rPr>
                <w:b/>
                <w:bCs/>
                <w:color w:val="1F3864"/>
              </w:rPr>
              <w:t>📋  Instructor</w:t>
            </w:r>
            <w:proofErr w:type="gramEnd"/>
            <w:r>
              <w:rPr>
                <w:b/>
                <w:bCs/>
                <w:color w:val="1F3864"/>
              </w:rPr>
              <w:t xml:space="preserve"> Tip</w:t>
            </w:r>
          </w:p>
          <w:p w14:paraId="3E0AAF16" w14:textId="77777777" w:rsidR="008F14C3" w:rsidRDefault="009A183A">
            <w:pPr>
              <w:spacing w:before="20" w:after="20"/>
              <w:ind w:left="240"/>
            </w:pPr>
            <w:r>
              <w:rPr>
                <w:color w:val="000000"/>
                <w:sz w:val="20"/>
                <w:szCs w:val="20"/>
              </w:rPr>
              <w:t>•  Draw the wiring on the whiteboard BEFORE students wire up. Incorrect wiring is the #1 cause of</w:t>
            </w:r>
          </w:p>
          <w:p w14:paraId="3E0AAF17" w14:textId="77777777" w:rsidR="008F14C3" w:rsidRDefault="009A183A">
            <w:pPr>
              <w:spacing w:before="20" w:after="20"/>
              <w:ind w:left="240"/>
            </w:pPr>
            <w:r>
              <w:rPr>
                <w:color w:val="000000"/>
                <w:sz w:val="20"/>
                <w:szCs w:val="20"/>
              </w:rPr>
              <w:t xml:space="preserve">   module failure in class.</w:t>
            </w:r>
          </w:p>
          <w:p w14:paraId="3E0AAF18" w14:textId="77777777" w:rsidR="008F14C3" w:rsidRDefault="009A183A">
            <w:pPr>
              <w:spacing w:before="20" w:after="20"/>
              <w:ind w:left="240"/>
            </w:pPr>
            <w:r>
              <w:rPr>
                <w:color w:val="000000"/>
                <w:sz w:val="20"/>
                <w:szCs w:val="20"/>
              </w:rPr>
              <w:t>•  Have students double-check: (a) VCC is on 3V3(OUT) not VSYS/5V, (b) SDA goes to GP5 not GP4.</w:t>
            </w:r>
          </w:p>
          <w:p w14:paraId="3E0AAF19" w14:textId="77777777" w:rsidR="008F14C3" w:rsidRDefault="009A183A">
            <w:pPr>
              <w:spacing w:before="20" w:after="20"/>
              <w:ind w:left="240"/>
            </w:pPr>
            <w:r>
              <w:rPr>
                <w:color w:val="000000"/>
                <w:sz w:val="20"/>
                <w:szCs w:val="20"/>
              </w:rPr>
              <w:t>•  IRQ pin on the MFRC522 is NOT connected — interrupt-driven mode is out of scope for this lecture.</w:t>
            </w:r>
          </w:p>
        </w:tc>
      </w:tr>
    </w:tbl>
    <w:p w14:paraId="3E0AAF1B" w14:textId="77777777" w:rsidR="008F14C3" w:rsidRDefault="009A183A">
      <w:pPr>
        <w:pStyle w:val="Heading2"/>
        <w:pBdr>
          <w:bottom w:val="single" w:sz="4" w:space="2" w:color="17A589"/>
        </w:pBdr>
      </w:pPr>
      <w:proofErr w:type="gramStart"/>
      <w:r>
        <w:t>3.3  Verify</w:t>
      </w:r>
      <w:proofErr w:type="gramEnd"/>
      <w:r>
        <w:t xml:space="preserve"> Power with the LED</w:t>
      </w:r>
    </w:p>
    <w:p w14:paraId="3E0AAF1C" w14:textId="77777777" w:rsidR="008F14C3" w:rsidRDefault="009A183A">
      <w:pPr>
        <w:spacing w:before="60" w:after="80"/>
      </w:pPr>
      <w:r>
        <w:rPr>
          <w:color w:val="000000"/>
        </w:rPr>
        <w:t>Before loading any code, plug the Pico into USB. The MFRC522 has a small green LED that should illuminate as soon as power is applied. If it does not light up, re-check the 3.3V and GND connections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21"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AF1D" w14:textId="77777777" w:rsidR="008F14C3" w:rsidRDefault="009A183A">
            <w:pPr>
              <w:spacing w:before="60" w:after="40"/>
              <w:ind w:left="120"/>
            </w:pPr>
            <w:proofErr w:type="gramStart"/>
            <w:r>
              <w:rPr>
                <w:b/>
                <w:bCs/>
                <w:color w:val="17A589"/>
              </w:rPr>
              <w:t>✔  Checkpoint</w:t>
            </w:r>
            <w:proofErr w:type="gramEnd"/>
            <w:r>
              <w:rPr>
                <w:b/>
                <w:bCs/>
                <w:color w:val="17A589"/>
              </w:rPr>
              <w:t xml:space="preserve"> 1 — Hardware Wired</w:t>
            </w:r>
          </w:p>
          <w:p w14:paraId="3E0AAF1E" w14:textId="77777777" w:rsidR="008F14C3" w:rsidRDefault="009A183A">
            <w:pPr>
              <w:spacing w:before="20" w:after="20"/>
              <w:ind w:left="240"/>
            </w:pPr>
            <w:r>
              <w:rPr>
                <w:color w:val="000000"/>
                <w:sz w:val="20"/>
                <w:szCs w:val="20"/>
              </w:rPr>
              <w:t>•  MFRC522 LED is lit when Pico is connected to USB.</w:t>
            </w:r>
          </w:p>
          <w:p w14:paraId="3E0AAF1F" w14:textId="77777777" w:rsidR="008F14C3" w:rsidRDefault="009A183A">
            <w:pPr>
              <w:spacing w:before="20" w:after="20"/>
              <w:ind w:left="240"/>
            </w:pPr>
            <w:r>
              <w:rPr>
                <w:color w:val="000000"/>
                <w:sz w:val="20"/>
                <w:szCs w:val="20"/>
              </w:rPr>
              <w:t>•  All seven jumper wires are seated firmly.</w:t>
            </w:r>
          </w:p>
          <w:p w14:paraId="3E0AAF20" w14:textId="77777777" w:rsidR="008F14C3" w:rsidRDefault="009A183A">
            <w:pPr>
              <w:spacing w:before="20" w:after="20"/>
              <w:ind w:left="240"/>
            </w:pPr>
            <w:r>
              <w:rPr>
                <w:color w:val="000000"/>
                <w:sz w:val="20"/>
                <w:szCs w:val="20"/>
              </w:rPr>
              <w:t>•  3.3V (not 5V) is confirmed on the VCC pin.</w:t>
            </w:r>
          </w:p>
        </w:tc>
      </w:tr>
    </w:tbl>
    <w:p w14:paraId="3E0AAF22" w14:textId="77777777" w:rsidR="008F14C3" w:rsidRDefault="009A183A">
      <w:r>
        <w:br w:type="page"/>
      </w:r>
    </w:p>
    <w:p w14:paraId="3E0AAF23" w14:textId="77777777" w:rsidR="008F14C3" w:rsidRPr="005E463F" w:rsidRDefault="009A183A">
      <w:pPr>
        <w:pStyle w:val="Heading1"/>
        <w:shd w:val="clear" w:color="auto" w:fill="1F3864"/>
        <w:ind w:left="240" w:right="240"/>
        <w:rPr>
          <w:sz w:val="34"/>
          <w:szCs w:val="34"/>
        </w:rPr>
      </w:pPr>
      <w:r w:rsidRPr="005E463F">
        <w:rPr>
          <w:sz w:val="34"/>
          <w:szCs w:val="34"/>
        </w:rPr>
        <w:lastRenderedPageBreak/>
        <w:t xml:space="preserve">4.  Step 2 — Install the </w:t>
      </w:r>
      <w:proofErr w:type="spellStart"/>
      <w:r w:rsidRPr="005E463F">
        <w:rPr>
          <w:sz w:val="34"/>
          <w:szCs w:val="34"/>
        </w:rPr>
        <w:t>MicroPython</w:t>
      </w:r>
      <w:proofErr w:type="spellEnd"/>
      <w:r w:rsidRPr="005E463F">
        <w:rPr>
          <w:sz w:val="34"/>
          <w:szCs w:val="34"/>
        </w:rPr>
        <w:t xml:space="preserve"> MFRC522 Library</w:t>
      </w:r>
    </w:p>
    <w:p w14:paraId="3E0AAF24" w14:textId="77777777" w:rsidR="008F14C3" w:rsidRDefault="009A183A">
      <w:pPr>
        <w:pStyle w:val="Heading2"/>
        <w:pBdr>
          <w:bottom w:val="single" w:sz="4" w:space="2" w:color="17A589"/>
        </w:pBdr>
      </w:pPr>
      <w:proofErr w:type="gramStart"/>
      <w:r>
        <w:t>4.1  Why</w:t>
      </w:r>
      <w:proofErr w:type="gramEnd"/>
      <w:r>
        <w:t xml:space="preserve"> a Library Is Needed</w:t>
      </w:r>
    </w:p>
    <w:p w14:paraId="3E0AAF25" w14:textId="77777777" w:rsidR="008F14C3" w:rsidRDefault="009A183A">
      <w:pPr>
        <w:spacing w:before="60" w:after="80"/>
      </w:pPr>
      <w:proofErr w:type="spellStart"/>
      <w:r>
        <w:rPr>
          <w:color w:val="000000"/>
        </w:rPr>
        <w:t>MicroPython's</w:t>
      </w:r>
      <w:proofErr w:type="spellEnd"/>
      <w:r>
        <w:rPr>
          <w:color w:val="000000"/>
        </w:rPr>
        <w:t xml:space="preserve"> standard library does not include a driver for the MFRC522. We must install a third-party driver that wraps the low-level SPI commands into convenient functions. The driver we use is a lightweight single-file library: mfrc522.py.</w:t>
      </w:r>
    </w:p>
    <w:p w14:paraId="3E0AAF26"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2C" w14:textId="77777777">
        <w:tc>
          <w:tcPr>
            <w:tcW w:w="9360" w:type="dxa"/>
            <w:tcBorders>
              <w:top w:val="single" w:sz="1" w:space="0" w:color="1A5276"/>
              <w:left w:val="single" w:sz="1" w:space="0" w:color="1A5276"/>
              <w:bottom w:val="single" w:sz="1" w:space="0" w:color="1A5276"/>
              <w:right w:val="single" w:sz="1" w:space="0" w:color="1A5276"/>
            </w:tcBorders>
            <w:shd w:val="clear" w:color="auto" w:fill="D6EAF8"/>
            <w:tcMar>
              <w:top w:w="80" w:type="dxa"/>
              <w:left w:w="160" w:type="dxa"/>
              <w:bottom w:w="80" w:type="dxa"/>
              <w:right w:w="160" w:type="dxa"/>
            </w:tcMar>
          </w:tcPr>
          <w:p w14:paraId="3E0AAF27" w14:textId="77777777" w:rsidR="008F14C3" w:rsidRDefault="009A183A">
            <w:pPr>
              <w:spacing w:before="60" w:after="40"/>
              <w:ind w:left="120"/>
            </w:pPr>
            <w:proofErr w:type="gramStart"/>
            <w:r>
              <w:rPr>
                <w:b/>
                <w:bCs/>
                <w:color w:val="1A5276"/>
              </w:rPr>
              <w:t>ℹ  About</w:t>
            </w:r>
            <w:proofErr w:type="gramEnd"/>
            <w:r>
              <w:rPr>
                <w:b/>
                <w:bCs/>
                <w:color w:val="1A5276"/>
              </w:rPr>
              <w:t xml:space="preserve"> the Library</w:t>
            </w:r>
          </w:p>
          <w:p w14:paraId="3E0AAF28" w14:textId="77777777" w:rsidR="008F14C3" w:rsidRDefault="009A183A">
            <w:pPr>
              <w:spacing w:before="20" w:after="20"/>
              <w:ind w:left="240"/>
            </w:pPr>
            <w:r>
              <w:rPr>
                <w:color w:val="000000"/>
                <w:sz w:val="20"/>
                <w:szCs w:val="20"/>
              </w:rPr>
              <w:t>•  Source: github.com/</w:t>
            </w:r>
            <w:proofErr w:type="spellStart"/>
            <w:r>
              <w:rPr>
                <w:color w:val="000000"/>
                <w:sz w:val="20"/>
                <w:szCs w:val="20"/>
              </w:rPr>
              <w:t>micropython</w:t>
            </w:r>
            <w:proofErr w:type="spellEnd"/>
            <w:r>
              <w:rPr>
                <w:color w:val="000000"/>
                <w:sz w:val="20"/>
                <w:szCs w:val="20"/>
              </w:rPr>
              <w:t>-lib/</w:t>
            </w:r>
            <w:proofErr w:type="spellStart"/>
            <w:r>
              <w:rPr>
                <w:color w:val="000000"/>
                <w:sz w:val="20"/>
                <w:szCs w:val="20"/>
              </w:rPr>
              <w:t>micropython</w:t>
            </w:r>
            <w:proofErr w:type="spellEnd"/>
            <w:r>
              <w:rPr>
                <w:color w:val="000000"/>
                <w:sz w:val="20"/>
                <w:szCs w:val="20"/>
              </w:rPr>
              <w:t>-lib (community-maintained).</w:t>
            </w:r>
          </w:p>
          <w:p w14:paraId="3E0AAF29" w14:textId="77777777" w:rsidR="008F14C3" w:rsidRDefault="009A183A">
            <w:pPr>
              <w:spacing w:before="20" w:after="20"/>
              <w:ind w:left="240"/>
            </w:pPr>
            <w:r>
              <w:rPr>
                <w:color w:val="000000"/>
                <w:sz w:val="20"/>
                <w:szCs w:val="20"/>
              </w:rPr>
              <w:t>•  It is a single Python file (mfrc522.py) — no package manager required.</w:t>
            </w:r>
          </w:p>
          <w:p w14:paraId="3E0AAF2A" w14:textId="77777777" w:rsidR="008F14C3" w:rsidRDefault="009A183A">
            <w:pPr>
              <w:spacing w:before="20" w:after="20"/>
              <w:ind w:left="240"/>
            </w:pPr>
            <w:r>
              <w:rPr>
                <w:color w:val="000000"/>
                <w:sz w:val="20"/>
                <w:szCs w:val="20"/>
              </w:rPr>
              <w:t xml:space="preserve">•  Provides: </w:t>
            </w:r>
            <w:proofErr w:type="spellStart"/>
            <w:r>
              <w:rPr>
                <w:color w:val="000000"/>
                <w:sz w:val="20"/>
                <w:szCs w:val="20"/>
              </w:rPr>
              <w:t>init_</w:t>
            </w:r>
            <w:proofErr w:type="gramStart"/>
            <w:r>
              <w:rPr>
                <w:color w:val="000000"/>
                <w:sz w:val="20"/>
                <w:szCs w:val="20"/>
              </w:rPr>
              <w:t>spi</w:t>
            </w:r>
            <w:proofErr w:type="spellEnd"/>
            <w:r>
              <w:rPr>
                <w:color w:val="000000"/>
                <w:sz w:val="20"/>
                <w:szCs w:val="20"/>
              </w:rPr>
              <w:t>(</w:t>
            </w:r>
            <w:proofErr w:type="gramEnd"/>
            <w:r>
              <w:rPr>
                <w:color w:val="000000"/>
                <w:sz w:val="20"/>
                <w:szCs w:val="20"/>
              </w:rPr>
              <w:t xml:space="preserve">), </w:t>
            </w:r>
            <w:proofErr w:type="gramStart"/>
            <w:r>
              <w:rPr>
                <w:color w:val="000000"/>
                <w:sz w:val="20"/>
                <w:szCs w:val="20"/>
              </w:rPr>
              <w:t>request(</w:t>
            </w:r>
            <w:proofErr w:type="gramEnd"/>
            <w:r>
              <w:rPr>
                <w:color w:val="000000"/>
                <w:sz w:val="20"/>
                <w:szCs w:val="20"/>
              </w:rPr>
              <w:t xml:space="preserve">), </w:t>
            </w:r>
            <w:proofErr w:type="spellStart"/>
            <w:proofErr w:type="gramStart"/>
            <w:r>
              <w:rPr>
                <w:color w:val="000000"/>
                <w:sz w:val="20"/>
                <w:szCs w:val="20"/>
              </w:rPr>
              <w:t>anticoll</w:t>
            </w:r>
            <w:proofErr w:type="spellEnd"/>
            <w:r>
              <w:rPr>
                <w:color w:val="000000"/>
                <w:sz w:val="20"/>
                <w:szCs w:val="20"/>
              </w:rPr>
              <w:t>(</w:t>
            </w:r>
            <w:proofErr w:type="gramEnd"/>
            <w:r>
              <w:rPr>
                <w:color w:val="000000"/>
                <w:sz w:val="20"/>
                <w:szCs w:val="20"/>
              </w:rPr>
              <w:t xml:space="preserve">), </w:t>
            </w:r>
            <w:proofErr w:type="gramStart"/>
            <w:r>
              <w:rPr>
                <w:color w:val="000000"/>
                <w:sz w:val="20"/>
                <w:szCs w:val="20"/>
              </w:rPr>
              <w:t>auth(</w:t>
            </w:r>
            <w:proofErr w:type="gramEnd"/>
            <w:r>
              <w:rPr>
                <w:color w:val="000000"/>
                <w:sz w:val="20"/>
                <w:szCs w:val="20"/>
              </w:rPr>
              <w:t xml:space="preserve">), </w:t>
            </w:r>
            <w:proofErr w:type="gramStart"/>
            <w:r>
              <w:rPr>
                <w:color w:val="000000"/>
                <w:sz w:val="20"/>
                <w:szCs w:val="20"/>
              </w:rPr>
              <w:t>read(</w:t>
            </w:r>
            <w:proofErr w:type="gramEnd"/>
            <w:r>
              <w:rPr>
                <w:color w:val="000000"/>
                <w:sz w:val="20"/>
                <w:szCs w:val="20"/>
              </w:rPr>
              <w:t xml:space="preserve">), </w:t>
            </w:r>
            <w:proofErr w:type="gramStart"/>
            <w:r>
              <w:rPr>
                <w:color w:val="000000"/>
                <w:sz w:val="20"/>
                <w:szCs w:val="20"/>
              </w:rPr>
              <w:t>write(</w:t>
            </w:r>
            <w:proofErr w:type="gramEnd"/>
            <w:r>
              <w:rPr>
                <w:color w:val="000000"/>
                <w:sz w:val="20"/>
                <w:szCs w:val="20"/>
              </w:rPr>
              <w:t>), stop_crypto1().</w:t>
            </w:r>
          </w:p>
          <w:p w14:paraId="3E0AAF2B" w14:textId="77777777" w:rsidR="008F14C3" w:rsidRDefault="009A183A">
            <w:pPr>
              <w:spacing w:before="20" w:after="20"/>
              <w:ind w:left="240"/>
            </w:pPr>
            <w:r>
              <w:rPr>
                <w:color w:val="000000"/>
                <w:sz w:val="20"/>
                <w:szCs w:val="20"/>
              </w:rPr>
              <w:t>•  Compatible with both Pico and Pico W without modification.</w:t>
            </w:r>
          </w:p>
        </w:tc>
      </w:tr>
    </w:tbl>
    <w:p w14:paraId="3E0AAF2D" w14:textId="77777777" w:rsidR="008F14C3" w:rsidRDefault="009A183A">
      <w:pPr>
        <w:pStyle w:val="Heading2"/>
        <w:pBdr>
          <w:bottom w:val="single" w:sz="4" w:space="2" w:color="17A589"/>
        </w:pBdr>
      </w:pPr>
      <w:proofErr w:type="gramStart"/>
      <w:r>
        <w:t>4.2  Download</w:t>
      </w:r>
      <w:proofErr w:type="gramEnd"/>
      <w:r>
        <w:t xml:space="preserve"> and Upload the Library</w:t>
      </w:r>
    </w:p>
    <w:p w14:paraId="3E0AAF2E" w14:textId="1CFDFDE5" w:rsidR="008F14C3" w:rsidRDefault="009A183A">
      <w:pPr>
        <w:pStyle w:val="ListParagraph"/>
        <w:numPr>
          <w:ilvl w:val="0"/>
          <w:numId w:val="3"/>
        </w:numPr>
        <w:spacing w:before="40" w:after="40"/>
      </w:pPr>
      <w:r>
        <w:rPr>
          <w:color w:val="000000"/>
        </w:rPr>
        <w:t>On your PC, download the mfrc522.py file from:</w:t>
      </w:r>
    </w:p>
    <w:p w14:paraId="3E0AAF2F"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31"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30" w14:textId="68DA6C22" w:rsidR="008F14C3" w:rsidRDefault="009A183A">
            <w:r>
              <w:rPr>
                <w:rFonts w:ascii="Courier New" w:eastAsia="Courier New" w:hAnsi="Courier New" w:cs="Courier New"/>
                <w:color w:val="D4D4D4"/>
                <w:sz w:val="18"/>
                <w:szCs w:val="18"/>
              </w:rPr>
              <w:t>https://raw.githubusercontent.com</w:t>
            </w:r>
            <w:r w:rsidR="00440357">
              <w:rPr>
                <w:rFonts w:ascii="Courier New" w:eastAsia="Courier New" w:hAnsi="Courier New" w:cs="Courier New"/>
                <w:color w:val="D4D4D4"/>
                <w:sz w:val="18"/>
                <w:szCs w:val="18"/>
              </w:rPr>
              <w:t xml:space="preserve"> </w:t>
            </w:r>
            <w:proofErr w:type="gramStart"/>
            <w:r w:rsidR="00440357">
              <w:rPr>
                <w:rFonts w:ascii="Courier New" w:eastAsia="Courier New" w:hAnsi="Courier New" w:cs="Courier New"/>
                <w:color w:val="D4D4D4"/>
                <w:sz w:val="18"/>
                <w:szCs w:val="18"/>
              </w:rPr>
              <w:t>. . . .</w:t>
            </w:r>
            <w:proofErr w:type="gramEnd"/>
          </w:p>
        </w:tc>
      </w:tr>
      <w:tr w:rsidR="008F14C3" w14:paraId="3E0AAF33"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32" w14:textId="77777777" w:rsidR="008F14C3" w:rsidRDefault="009A183A">
            <w:r>
              <w:rPr>
                <w:rFonts w:ascii="Courier New" w:eastAsia="Courier New" w:hAnsi="Courier New" w:cs="Courier New"/>
                <w:color w:val="D4D4D4"/>
                <w:sz w:val="18"/>
                <w:szCs w:val="18"/>
              </w:rPr>
              <w:t>drivers/mfrc522/mfrc522.py</w:t>
            </w:r>
          </w:p>
        </w:tc>
      </w:tr>
    </w:tbl>
    <w:p w14:paraId="3E0AAF34" w14:textId="77777777" w:rsidR="008F14C3" w:rsidRDefault="008F14C3"/>
    <w:p w14:paraId="3E0AAF35" w14:textId="77777777" w:rsidR="008F14C3" w:rsidRDefault="009A183A">
      <w:pPr>
        <w:pStyle w:val="ListParagraph"/>
        <w:numPr>
          <w:ilvl w:val="0"/>
          <w:numId w:val="3"/>
        </w:numPr>
        <w:spacing w:before="40" w:after="40"/>
      </w:pPr>
      <w:r>
        <w:rPr>
          <w:color w:val="000000"/>
        </w:rPr>
        <w:t>Save the file as mfrc522.py in your project folder alongside your other .</w:t>
      </w:r>
      <w:proofErr w:type="spellStart"/>
      <w:r>
        <w:rPr>
          <w:color w:val="000000"/>
        </w:rPr>
        <w:t>py</w:t>
      </w:r>
      <w:proofErr w:type="spellEnd"/>
      <w:r>
        <w:rPr>
          <w:color w:val="000000"/>
        </w:rPr>
        <w:t xml:space="preserve"> files.</w:t>
      </w:r>
    </w:p>
    <w:p w14:paraId="3E0AAF36" w14:textId="77777777" w:rsidR="008F14C3" w:rsidRDefault="009A183A">
      <w:pPr>
        <w:pStyle w:val="ListParagraph"/>
        <w:numPr>
          <w:ilvl w:val="0"/>
          <w:numId w:val="3"/>
        </w:numPr>
        <w:spacing w:before="40" w:after="40"/>
      </w:pPr>
      <w:r>
        <w:rPr>
          <w:color w:val="000000"/>
        </w:rPr>
        <w:t>In VS Code, open the Command Palette (</w:t>
      </w:r>
      <w:proofErr w:type="spellStart"/>
      <w:r>
        <w:rPr>
          <w:color w:val="000000"/>
        </w:rPr>
        <w:t>Ctrl+Shift+P</w:t>
      </w:r>
      <w:proofErr w:type="spellEnd"/>
      <w:r>
        <w:rPr>
          <w:color w:val="000000"/>
        </w:rPr>
        <w:t xml:space="preserve">) and run: </w:t>
      </w:r>
      <w:proofErr w:type="spellStart"/>
      <w:r>
        <w:rPr>
          <w:color w:val="000000"/>
        </w:rPr>
        <w:t>MicroPico</w:t>
      </w:r>
      <w:proofErr w:type="spellEnd"/>
      <w:r>
        <w:rPr>
          <w:color w:val="000000"/>
        </w:rPr>
        <w:t>: Upload current file to Pico.</w:t>
      </w:r>
    </w:p>
    <w:p w14:paraId="3E0AAF37" w14:textId="77777777" w:rsidR="008F14C3" w:rsidRDefault="009A183A">
      <w:pPr>
        <w:pStyle w:val="ListParagraph"/>
        <w:numPr>
          <w:ilvl w:val="0"/>
          <w:numId w:val="3"/>
        </w:numPr>
        <w:spacing w:before="40" w:after="40"/>
      </w:pPr>
      <w:r>
        <w:rPr>
          <w:color w:val="000000"/>
        </w:rPr>
        <w:t>Alternatively, right-click mfrc522.py in the Explorer panel and select Upload file to Pico.</w:t>
      </w:r>
    </w:p>
    <w:p w14:paraId="3E0AAF38" w14:textId="77777777" w:rsidR="008F14C3" w:rsidRDefault="009A183A">
      <w:pPr>
        <w:pStyle w:val="ListParagraph"/>
        <w:numPr>
          <w:ilvl w:val="0"/>
          <w:numId w:val="3"/>
        </w:numPr>
        <w:spacing w:before="40" w:after="40"/>
      </w:pPr>
      <w:r>
        <w:rPr>
          <w:color w:val="000000"/>
        </w:rPr>
        <w:t>Verify the upload: in the REPL terminal type:</w:t>
      </w:r>
    </w:p>
    <w:p w14:paraId="3E0AAF39"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3B"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3A" w14:textId="77777777" w:rsidR="008F14C3" w:rsidRDefault="009A183A">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os</w:t>
            </w:r>
            <w:proofErr w:type="spellEnd"/>
          </w:p>
        </w:tc>
      </w:tr>
      <w:tr w:rsidR="008F14C3" w14:paraId="3E0AAF3D"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3C" w14:textId="77777777" w:rsidR="008F14C3" w:rsidRDefault="009A183A">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os.listdir</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mfrc522.py should appear in the list</w:t>
            </w:r>
          </w:p>
        </w:tc>
      </w:tr>
    </w:tbl>
    <w:p w14:paraId="3E0AAF3E"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44" w14:textId="77777777">
        <w:tc>
          <w:tcPr>
            <w:tcW w:w="9360" w:type="dxa"/>
            <w:tcBorders>
              <w:top w:val="single" w:sz="1" w:space="0" w:color="F0B429"/>
              <w:left w:val="single" w:sz="1" w:space="0" w:color="F0B429"/>
              <w:bottom w:val="single" w:sz="1" w:space="0" w:color="F0B429"/>
              <w:right w:val="single" w:sz="1" w:space="0" w:color="F0B429"/>
            </w:tcBorders>
            <w:shd w:val="clear" w:color="auto" w:fill="FEF9E7"/>
            <w:tcMar>
              <w:top w:w="80" w:type="dxa"/>
              <w:left w:w="160" w:type="dxa"/>
              <w:bottom w:w="80" w:type="dxa"/>
              <w:right w:w="160" w:type="dxa"/>
            </w:tcMar>
          </w:tcPr>
          <w:p w14:paraId="3E0AAF3F" w14:textId="77777777" w:rsidR="008F14C3" w:rsidRDefault="009A183A">
            <w:pPr>
              <w:spacing w:before="60" w:after="40"/>
              <w:ind w:left="120"/>
            </w:pPr>
            <w:proofErr w:type="gramStart"/>
            <w:r>
              <w:rPr>
                <w:b/>
                <w:bCs/>
                <w:color w:val="F0B429"/>
              </w:rPr>
              <w:t>⚠  Alternative</w:t>
            </w:r>
            <w:proofErr w:type="gramEnd"/>
            <w:r>
              <w:rPr>
                <w:b/>
                <w:bCs/>
                <w:color w:val="F0B429"/>
              </w:rPr>
              <w:t>: Upload Entire Project</w:t>
            </w:r>
          </w:p>
          <w:p w14:paraId="3E0AAF40" w14:textId="77777777" w:rsidR="008F14C3" w:rsidRDefault="009A183A">
            <w:pPr>
              <w:spacing w:before="20" w:after="20"/>
              <w:ind w:left="240"/>
            </w:pPr>
            <w:r>
              <w:rPr>
                <w:color w:val="000000"/>
                <w:sz w:val="20"/>
                <w:szCs w:val="20"/>
              </w:rPr>
              <w:t xml:space="preserve">•  If your project folder has both main.py and mfrc522.py, use </w:t>
            </w:r>
            <w:proofErr w:type="spellStart"/>
            <w:r>
              <w:rPr>
                <w:color w:val="000000"/>
                <w:sz w:val="20"/>
                <w:szCs w:val="20"/>
              </w:rPr>
              <w:t>MicroPico</w:t>
            </w:r>
            <w:proofErr w:type="spellEnd"/>
            <w:r>
              <w:rPr>
                <w:color w:val="000000"/>
                <w:sz w:val="20"/>
                <w:szCs w:val="20"/>
              </w:rPr>
              <w:t>: Upload project to Pico</w:t>
            </w:r>
          </w:p>
          <w:p w14:paraId="3E0AAF41" w14:textId="77777777" w:rsidR="008F14C3" w:rsidRDefault="009A183A">
            <w:pPr>
              <w:spacing w:before="20" w:after="20"/>
              <w:ind w:left="240"/>
            </w:pPr>
            <w:r>
              <w:rPr>
                <w:color w:val="000000"/>
                <w:sz w:val="20"/>
                <w:szCs w:val="20"/>
              </w:rPr>
              <w:t xml:space="preserve">   to copy all files at once.</w:t>
            </w:r>
          </w:p>
          <w:p w14:paraId="3E0AAF42" w14:textId="77777777" w:rsidR="008F14C3" w:rsidRDefault="009A183A">
            <w:pPr>
              <w:spacing w:before="20" w:after="20"/>
              <w:ind w:left="240"/>
            </w:pPr>
            <w:r>
              <w:rPr>
                <w:color w:val="000000"/>
                <w:sz w:val="20"/>
                <w:szCs w:val="20"/>
              </w:rPr>
              <w:t>•  This is faster for multi-file projects but ensure you are not accidentally overwriting an</w:t>
            </w:r>
          </w:p>
          <w:p w14:paraId="3E0AAF43" w14:textId="77777777" w:rsidR="008F14C3" w:rsidRDefault="009A183A">
            <w:pPr>
              <w:spacing w:before="20" w:after="20"/>
              <w:ind w:left="240"/>
            </w:pPr>
            <w:r>
              <w:rPr>
                <w:color w:val="000000"/>
                <w:sz w:val="20"/>
                <w:szCs w:val="20"/>
              </w:rPr>
              <w:t xml:space="preserve">   existing main.py you want to keep.</w:t>
            </w:r>
          </w:p>
        </w:tc>
      </w:tr>
      <w:tr w:rsidR="008F14C3" w14:paraId="3E0AAF48"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AF45" w14:textId="77777777" w:rsidR="008F14C3" w:rsidRDefault="009A183A">
            <w:pPr>
              <w:spacing w:before="60" w:after="40"/>
              <w:ind w:left="120"/>
            </w:pPr>
            <w:proofErr w:type="gramStart"/>
            <w:r>
              <w:rPr>
                <w:b/>
                <w:bCs/>
                <w:color w:val="17A589"/>
              </w:rPr>
              <w:t>✔  Checkpoint</w:t>
            </w:r>
            <w:proofErr w:type="gramEnd"/>
            <w:r>
              <w:rPr>
                <w:b/>
                <w:bCs/>
                <w:color w:val="17A589"/>
              </w:rPr>
              <w:t xml:space="preserve"> 2 — Library Uploaded</w:t>
            </w:r>
          </w:p>
          <w:p w14:paraId="3E0AAF46" w14:textId="77777777" w:rsidR="008F14C3" w:rsidRDefault="009A183A">
            <w:pPr>
              <w:spacing w:before="20" w:after="20"/>
              <w:ind w:left="240"/>
            </w:pPr>
            <w:r>
              <w:rPr>
                <w:color w:val="000000"/>
                <w:sz w:val="20"/>
                <w:szCs w:val="20"/>
              </w:rPr>
              <w:t xml:space="preserve">•  mfrc522.py appears in </w:t>
            </w:r>
            <w:proofErr w:type="spellStart"/>
            <w:proofErr w:type="gramStart"/>
            <w:r>
              <w:rPr>
                <w:color w:val="000000"/>
                <w:sz w:val="20"/>
                <w:szCs w:val="20"/>
              </w:rPr>
              <w:t>os.listdir</w:t>
            </w:r>
            <w:proofErr w:type="spellEnd"/>
            <w:proofErr w:type="gramEnd"/>
            <w:r>
              <w:rPr>
                <w:color w:val="000000"/>
                <w:sz w:val="20"/>
                <w:szCs w:val="20"/>
              </w:rPr>
              <w:t>() output in the REPL.</w:t>
            </w:r>
          </w:p>
          <w:p w14:paraId="3E0AAF47" w14:textId="77777777" w:rsidR="008F14C3" w:rsidRDefault="009A183A">
            <w:pPr>
              <w:spacing w:before="20" w:after="20"/>
              <w:ind w:left="240"/>
            </w:pPr>
            <w:r>
              <w:rPr>
                <w:color w:val="000000"/>
                <w:sz w:val="20"/>
                <w:szCs w:val="20"/>
              </w:rPr>
              <w:t xml:space="preserve">•  No </w:t>
            </w:r>
            <w:proofErr w:type="spellStart"/>
            <w:r>
              <w:rPr>
                <w:color w:val="000000"/>
                <w:sz w:val="20"/>
                <w:szCs w:val="20"/>
              </w:rPr>
              <w:t>ImportError</w:t>
            </w:r>
            <w:proofErr w:type="spellEnd"/>
            <w:r>
              <w:rPr>
                <w:color w:val="000000"/>
                <w:sz w:val="20"/>
                <w:szCs w:val="20"/>
              </w:rPr>
              <w:t xml:space="preserve"> when </w:t>
            </w:r>
            <w:proofErr w:type="gramStart"/>
            <w:r>
              <w:rPr>
                <w:color w:val="000000"/>
                <w:sz w:val="20"/>
                <w:szCs w:val="20"/>
              </w:rPr>
              <w:t>running:</w:t>
            </w:r>
            <w:proofErr w:type="gramEnd"/>
            <w:r>
              <w:rPr>
                <w:color w:val="000000"/>
                <w:sz w:val="20"/>
                <w:szCs w:val="20"/>
              </w:rPr>
              <w:t xml:space="preserve"> from mfrc522 import MFRC522</w:t>
            </w:r>
          </w:p>
        </w:tc>
      </w:tr>
    </w:tbl>
    <w:p w14:paraId="3E0AAF49" w14:textId="77777777" w:rsidR="008F14C3" w:rsidRDefault="009A183A">
      <w:r>
        <w:br w:type="page"/>
      </w:r>
    </w:p>
    <w:p w14:paraId="3E0AAF4A" w14:textId="77777777" w:rsidR="008F14C3" w:rsidRDefault="009A183A">
      <w:pPr>
        <w:pStyle w:val="Heading1"/>
        <w:shd w:val="clear" w:color="auto" w:fill="1F3864"/>
        <w:ind w:left="240" w:right="240"/>
      </w:pPr>
      <w:r>
        <w:lastRenderedPageBreak/>
        <w:t>5.  Step 3 — Reading a Card UID</w:t>
      </w:r>
    </w:p>
    <w:p w14:paraId="3E0AAF4B" w14:textId="77777777" w:rsidR="008F14C3" w:rsidRDefault="009A183A">
      <w:pPr>
        <w:pStyle w:val="Heading2"/>
        <w:pBdr>
          <w:bottom w:val="single" w:sz="4" w:space="2" w:color="17A589"/>
        </w:pBdr>
      </w:pPr>
      <w:proofErr w:type="gramStart"/>
      <w:r>
        <w:t>5.1  How</w:t>
      </w:r>
      <w:proofErr w:type="gramEnd"/>
      <w:r>
        <w:t xml:space="preserve"> UID Reading Works</w:t>
      </w:r>
    </w:p>
    <w:p w14:paraId="3E0AAF4C" w14:textId="77777777" w:rsidR="008F14C3" w:rsidRDefault="009A183A">
      <w:pPr>
        <w:spacing w:before="60" w:after="80"/>
      </w:pPr>
      <w:r>
        <w:rPr>
          <w:color w:val="000000"/>
        </w:rPr>
        <w:t xml:space="preserve">When a card enters the MFRC522 field, the reader sends a Request command. The card replies with its ATQA (Answer To </w:t>
      </w:r>
      <w:proofErr w:type="spellStart"/>
      <w:r>
        <w:rPr>
          <w:color w:val="000000"/>
        </w:rPr>
        <w:t>reQuest</w:t>
      </w:r>
      <w:proofErr w:type="spellEnd"/>
      <w:r>
        <w:rPr>
          <w:color w:val="000000"/>
        </w:rPr>
        <w:t xml:space="preserve">, type A) code. The reader then sends an Anticollision command to retrieve the card's UID — a </w:t>
      </w:r>
      <w:proofErr w:type="gramStart"/>
      <w:r>
        <w:rPr>
          <w:color w:val="000000"/>
        </w:rPr>
        <w:t>4 or 7 byte</w:t>
      </w:r>
      <w:proofErr w:type="gramEnd"/>
      <w:r>
        <w:rPr>
          <w:color w:val="000000"/>
        </w:rPr>
        <w:t xml:space="preserve"> unique identifier printed (as hex) on most cards. No authentication is needed to read the UID — it is transmitted in plain text.</w:t>
      </w:r>
    </w:p>
    <w:p w14:paraId="3E0AAF4D" w14:textId="77777777" w:rsidR="008F14C3" w:rsidRDefault="009A183A">
      <w:pPr>
        <w:pStyle w:val="Heading2"/>
        <w:pBdr>
          <w:bottom w:val="single" w:sz="4" w:space="2" w:color="17A589"/>
        </w:pBdr>
      </w:pPr>
      <w:proofErr w:type="gramStart"/>
      <w:r>
        <w:t>5.2  The</w:t>
      </w:r>
      <w:proofErr w:type="gramEnd"/>
      <w:r>
        <w:t xml:space="preserve"> Code — read_uid.py</w:t>
      </w:r>
    </w:p>
    <w:p w14:paraId="3E0AAF4E" w14:textId="77777777" w:rsidR="008F14C3" w:rsidRDefault="009A183A">
      <w:pPr>
        <w:spacing w:before="60" w:after="80"/>
      </w:pPr>
      <w:r>
        <w:rPr>
          <w:color w:val="000000"/>
        </w:rPr>
        <w:t>Create a new file called read_uid.py in your project folder and type the following:</w:t>
      </w:r>
    </w:p>
    <w:p w14:paraId="3E0AAF4F"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4644" w14:paraId="3E0AAF51"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0" w14:textId="5DEA6F16" w:rsidR="00E54644" w:rsidRPr="00CC1E89" w:rsidRDefault="00E54644" w:rsidP="00E54644">
            <w:pPr>
              <w:rPr>
                <w:rFonts w:ascii="Courier New" w:hAnsi="Courier New" w:cs="Courier New"/>
              </w:rPr>
            </w:pPr>
            <w:r w:rsidRPr="00CC1E89">
              <w:rPr>
                <w:rFonts w:ascii="Courier New" w:hAnsi="Courier New" w:cs="Courier New"/>
                <w:color w:val="C586C0"/>
                <w:sz w:val="21"/>
                <w:szCs w:val="21"/>
              </w:rPr>
              <w:t>from</w:t>
            </w:r>
            <w:r w:rsidRPr="00CC1E89">
              <w:rPr>
                <w:rFonts w:ascii="Courier New" w:hAnsi="Courier New" w:cs="Courier New"/>
                <w:color w:val="BBBEBF"/>
                <w:sz w:val="21"/>
                <w:szCs w:val="21"/>
              </w:rPr>
              <w:t xml:space="preserve"> </w:t>
            </w:r>
            <w:r w:rsidRPr="00CC1E89">
              <w:rPr>
                <w:rFonts w:ascii="Courier New" w:hAnsi="Courier New" w:cs="Courier New"/>
                <w:color w:val="4EC9B0"/>
                <w:sz w:val="21"/>
                <w:szCs w:val="21"/>
              </w:rPr>
              <w:t>mfrc522</w:t>
            </w:r>
            <w:r w:rsidRPr="00CC1E89">
              <w:rPr>
                <w:rFonts w:ascii="Courier New" w:hAnsi="Courier New" w:cs="Courier New"/>
                <w:color w:val="BBBEBF"/>
                <w:sz w:val="21"/>
                <w:szCs w:val="21"/>
              </w:rPr>
              <w:t xml:space="preserve"> </w:t>
            </w:r>
            <w:r w:rsidRPr="00CC1E89">
              <w:rPr>
                <w:rFonts w:ascii="Courier New" w:hAnsi="Courier New" w:cs="Courier New"/>
                <w:color w:val="C586C0"/>
                <w:sz w:val="21"/>
                <w:szCs w:val="21"/>
              </w:rPr>
              <w:t>import</w:t>
            </w:r>
            <w:r w:rsidRPr="00CC1E89">
              <w:rPr>
                <w:rFonts w:ascii="Courier New" w:hAnsi="Courier New" w:cs="Courier New"/>
                <w:color w:val="BBBEBF"/>
                <w:sz w:val="21"/>
                <w:szCs w:val="21"/>
              </w:rPr>
              <w:t xml:space="preserve"> </w:t>
            </w:r>
            <w:r w:rsidRPr="00CC1E89">
              <w:rPr>
                <w:rFonts w:ascii="Courier New" w:hAnsi="Courier New" w:cs="Courier New"/>
                <w:color w:val="4EC9B0"/>
                <w:sz w:val="21"/>
                <w:szCs w:val="21"/>
              </w:rPr>
              <w:t>MFRC522</w:t>
            </w:r>
          </w:p>
        </w:tc>
      </w:tr>
      <w:tr w:rsidR="00E54644" w14:paraId="3E0AAF53"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2" w14:textId="78EB0545" w:rsidR="00E54644" w:rsidRPr="00CC1E89" w:rsidRDefault="00E54644" w:rsidP="00E54644">
            <w:pPr>
              <w:rPr>
                <w:rFonts w:ascii="Courier New" w:hAnsi="Courier New" w:cs="Courier New"/>
              </w:rPr>
            </w:pPr>
            <w:r w:rsidRPr="00CC1E89">
              <w:rPr>
                <w:rFonts w:ascii="Courier New" w:hAnsi="Courier New" w:cs="Courier New"/>
                <w:color w:val="C586C0"/>
                <w:sz w:val="21"/>
                <w:szCs w:val="21"/>
              </w:rPr>
              <w:t>import</w:t>
            </w: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4EC9B0"/>
                <w:sz w:val="21"/>
                <w:szCs w:val="21"/>
              </w:rPr>
              <w:t>utime</w:t>
            </w:r>
            <w:proofErr w:type="spellEnd"/>
          </w:p>
        </w:tc>
      </w:tr>
      <w:tr w:rsidR="00E54644" w14:paraId="3E0AAF55"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4" w14:textId="77777777" w:rsidR="00E54644" w:rsidRPr="00CC1E89" w:rsidRDefault="00E54644" w:rsidP="00E54644">
            <w:pPr>
              <w:rPr>
                <w:rFonts w:ascii="Courier New" w:hAnsi="Courier New" w:cs="Courier New"/>
              </w:rPr>
            </w:pPr>
          </w:p>
        </w:tc>
      </w:tr>
      <w:tr w:rsidR="00E54644" w14:paraId="3E0AAF5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6" w14:textId="17073893" w:rsidR="00E54644" w:rsidRPr="00CC1E89" w:rsidRDefault="00E54644" w:rsidP="00E54644">
            <w:pPr>
              <w:rPr>
                <w:rFonts w:ascii="Courier New" w:hAnsi="Courier New" w:cs="Courier New"/>
              </w:rPr>
            </w:pPr>
            <w:r w:rsidRPr="00CC1E89">
              <w:rPr>
                <w:rFonts w:ascii="Courier New" w:hAnsi="Courier New" w:cs="Courier New"/>
                <w:color w:val="C9D1D9"/>
                <w:sz w:val="21"/>
                <w:szCs w:val="21"/>
              </w:rPr>
              <w:t>reader</w:t>
            </w:r>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r w:rsidRPr="00CC1E89">
              <w:rPr>
                <w:rFonts w:ascii="Courier New" w:hAnsi="Courier New" w:cs="Courier New"/>
                <w:color w:val="4EC9B0"/>
                <w:sz w:val="21"/>
                <w:szCs w:val="21"/>
              </w:rPr>
              <w:t>MFRC522</w:t>
            </w:r>
            <w:r w:rsidRPr="00CC1E89">
              <w:rPr>
                <w:rFonts w:ascii="Courier New" w:hAnsi="Courier New" w:cs="Courier New"/>
                <w:color w:val="BBBEBF"/>
                <w:sz w:val="21"/>
                <w:szCs w:val="21"/>
              </w:rPr>
              <w:t>(</w:t>
            </w:r>
          </w:p>
        </w:tc>
      </w:tr>
      <w:tr w:rsidR="00E54644" w14:paraId="3E0AAF59"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8" w14:textId="52F76A8B"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FFA657"/>
                <w:sz w:val="21"/>
                <w:szCs w:val="21"/>
              </w:rPr>
              <w:t>sck</w:t>
            </w:r>
            <w:proofErr w:type="spellEnd"/>
            <w:r w:rsidRPr="00CC1E89">
              <w:rPr>
                <w:rFonts w:ascii="Courier New" w:hAnsi="Courier New" w:cs="Courier New"/>
                <w:color w:val="D4D4D4"/>
                <w:sz w:val="21"/>
                <w:szCs w:val="21"/>
              </w:rPr>
              <w:t>=</w:t>
            </w:r>
            <w:r w:rsidRPr="00CC1E89">
              <w:rPr>
                <w:rFonts w:ascii="Courier New" w:hAnsi="Courier New" w:cs="Courier New"/>
                <w:color w:val="B5CEA8"/>
                <w:sz w:val="21"/>
                <w:szCs w:val="21"/>
              </w:rPr>
              <w:t>6</w:t>
            </w:r>
            <w:r w:rsidRPr="00CC1E89">
              <w:rPr>
                <w:rFonts w:ascii="Courier New" w:hAnsi="Courier New" w:cs="Courier New"/>
                <w:color w:val="BBBEBF"/>
                <w:sz w:val="21"/>
                <w:szCs w:val="21"/>
              </w:rPr>
              <w:t>,</w:t>
            </w:r>
          </w:p>
        </w:tc>
      </w:tr>
      <w:tr w:rsidR="00E54644" w14:paraId="3E0AAF5B"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A" w14:textId="78BF31FB"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FFA657"/>
                <w:sz w:val="21"/>
                <w:szCs w:val="21"/>
              </w:rPr>
              <w:t>mosi</w:t>
            </w:r>
            <w:proofErr w:type="spellEnd"/>
            <w:r w:rsidRPr="00CC1E89">
              <w:rPr>
                <w:rFonts w:ascii="Courier New" w:hAnsi="Courier New" w:cs="Courier New"/>
                <w:color w:val="D4D4D4"/>
                <w:sz w:val="21"/>
                <w:szCs w:val="21"/>
              </w:rPr>
              <w:t>=</w:t>
            </w:r>
            <w:r w:rsidRPr="00CC1E89">
              <w:rPr>
                <w:rFonts w:ascii="Courier New" w:hAnsi="Courier New" w:cs="Courier New"/>
                <w:color w:val="B5CEA8"/>
                <w:sz w:val="21"/>
                <w:szCs w:val="21"/>
              </w:rPr>
              <w:t>7</w:t>
            </w:r>
            <w:r w:rsidRPr="00CC1E89">
              <w:rPr>
                <w:rFonts w:ascii="Courier New" w:hAnsi="Courier New" w:cs="Courier New"/>
                <w:color w:val="BBBEBF"/>
                <w:sz w:val="21"/>
                <w:szCs w:val="21"/>
              </w:rPr>
              <w:t>,</w:t>
            </w:r>
          </w:p>
        </w:tc>
      </w:tr>
      <w:tr w:rsidR="00E54644" w14:paraId="3E0AAF5D"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C" w14:textId="02D817FF"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r w:rsidRPr="00CC1E89">
              <w:rPr>
                <w:rFonts w:ascii="Courier New" w:hAnsi="Courier New" w:cs="Courier New"/>
                <w:color w:val="FFA657"/>
                <w:sz w:val="21"/>
                <w:szCs w:val="21"/>
              </w:rPr>
              <w:t>miso</w:t>
            </w:r>
            <w:r w:rsidRPr="00CC1E89">
              <w:rPr>
                <w:rFonts w:ascii="Courier New" w:hAnsi="Courier New" w:cs="Courier New"/>
                <w:color w:val="D4D4D4"/>
                <w:sz w:val="21"/>
                <w:szCs w:val="21"/>
              </w:rPr>
              <w:t>=</w:t>
            </w:r>
            <w:r w:rsidRPr="00CC1E89">
              <w:rPr>
                <w:rFonts w:ascii="Courier New" w:hAnsi="Courier New" w:cs="Courier New"/>
                <w:color w:val="B5CEA8"/>
                <w:sz w:val="21"/>
                <w:szCs w:val="21"/>
              </w:rPr>
              <w:t>4</w:t>
            </w:r>
            <w:r w:rsidRPr="00CC1E89">
              <w:rPr>
                <w:rFonts w:ascii="Courier New" w:hAnsi="Courier New" w:cs="Courier New"/>
                <w:color w:val="BBBEBF"/>
                <w:sz w:val="21"/>
                <w:szCs w:val="21"/>
              </w:rPr>
              <w:t>,</w:t>
            </w:r>
          </w:p>
        </w:tc>
      </w:tr>
      <w:tr w:rsidR="00E54644" w14:paraId="3E0AAF5F"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5E" w14:textId="786FE107"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FFA657"/>
                <w:sz w:val="21"/>
                <w:szCs w:val="21"/>
              </w:rPr>
              <w:t>rst</w:t>
            </w:r>
            <w:proofErr w:type="spellEnd"/>
            <w:r w:rsidRPr="00CC1E89">
              <w:rPr>
                <w:rFonts w:ascii="Courier New" w:hAnsi="Courier New" w:cs="Courier New"/>
                <w:color w:val="D4D4D4"/>
                <w:sz w:val="21"/>
                <w:szCs w:val="21"/>
              </w:rPr>
              <w:t>=</w:t>
            </w:r>
            <w:r w:rsidRPr="00CC1E89">
              <w:rPr>
                <w:rFonts w:ascii="Courier New" w:hAnsi="Courier New" w:cs="Courier New"/>
                <w:color w:val="B5CEA8"/>
                <w:sz w:val="21"/>
                <w:szCs w:val="21"/>
              </w:rPr>
              <w:t>22</w:t>
            </w:r>
            <w:r w:rsidRPr="00CC1E89">
              <w:rPr>
                <w:rFonts w:ascii="Courier New" w:hAnsi="Courier New" w:cs="Courier New"/>
                <w:color w:val="BBBEBF"/>
                <w:sz w:val="21"/>
                <w:szCs w:val="21"/>
              </w:rPr>
              <w:t>,</w:t>
            </w:r>
          </w:p>
        </w:tc>
      </w:tr>
      <w:tr w:rsidR="00E54644" w14:paraId="3E0AAF61"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0" w14:textId="09AD9C6B"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r w:rsidRPr="00CC1E89">
              <w:rPr>
                <w:rFonts w:ascii="Courier New" w:hAnsi="Courier New" w:cs="Courier New"/>
                <w:color w:val="FFA657"/>
                <w:sz w:val="21"/>
                <w:szCs w:val="21"/>
              </w:rPr>
              <w:t>cs</w:t>
            </w:r>
            <w:r w:rsidRPr="00CC1E89">
              <w:rPr>
                <w:rFonts w:ascii="Courier New" w:hAnsi="Courier New" w:cs="Courier New"/>
                <w:color w:val="D4D4D4"/>
                <w:sz w:val="21"/>
                <w:szCs w:val="21"/>
              </w:rPr>
              <w:t>=</w:t>
            </w:r>
            <w:r w:rsidRPr="00CC1E89">
              <w:rPr>
                <w:rFonts w:ascii="Courier New" w:hAnsi="Courier New" w:cs="Courier New"/>
                <w:color w:val="B5CEA8"/>
                <w:sz w:val="21"/>
                <w:szCs w:val="21"/>
              </w:rPr>
              <w:t>5</w:t>
            </w:r>
            <w:r w:rsidRPr="00CC1E89">
              <w:rPr>
                <w:rFonts w:ascii="Courier New" w:hAnsi="Courier New" w:cs="Courier New"/>
                <w:color w:val="BBBEBF"/>
                <w:sz w:val="21"/>
                <w:szCs w:val="21"/>
              </w:rPr>
              <w:t>,</w:t>
            </w:r>
          </w:p>
        </w:tc>
      </w:tr>
      <w:tr w:rsidR="00E54644" w14:paraId="3E0AAF63"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2" w14:textId="64566725"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FFA657"/>
                <w:sz w:val="21"/>
                <w:szCs w:val="21"/>
              </w:rPr>
              <w:t>spi_id</w:t>
            </w:r>
            <w:proofErr w:type="spellEnd"/>
            <w:r w:rsidRPr="00CC1E89">
              <w:rPr>
                <w:rFonts w:ascii="Courier New" w:hAnsi="Courier New" w:cs="Courier New"/>
                <w:color w:val="D4D4D4"/>
                <w:sz w:val="21"/>
                <w:szCs w:val="21"/>
              </w:rPr>
              <w:t>=</w:t>
            </w:r>
            <w:r w:rsidRPr="00CC1E89">
              <w:rPr>
                <w:rFonts w:ascii="Courier New" w:hAnsi="Courier New" w:cs="Courier New"/>
                <w:color w:val="B5CEA8"/>
                <w:sz w:val="21"/>
                <w:szCs w:val="21"/>
              </w:rPr>
              <w:t>0</w:t>
            </w:r>
          </w:p>
        </w:tc>
      </w:tr>
      <w:tr w:rsidR="00E54644" w14:paraId="3E0AAF65"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4" w14:textId="1BB69181"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w:t>
            </w:r>
          </w:p>
        </w:tc>
      </w:tr>
      <w:tr w:rsidR="00E54644" w14:paraId="3E0AAF6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6" w14:textId="45F8CA18" w:rsidR="00E54644" w:rsidRPr="00CC1E89" w:rsidRDefault="00E54644" w:rsidP="00E54644">
            <w:pPr>
              <w:rPr>
                <w:rFonts w:ascii="Courier New" w:hAnsi="Courier New" w:cs="Courier New"/>
              </w:rPr>
            </w:pPr>
          </w:p>
        </w:tc>
      </w:tr>
      <w:tr w:rsidR="00E54644" w14:paraId="3E0AAF69"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8" w14:textId="746DD873" w:rsidR="00E54644" w:rsidRPr="00CC1E89" w:rsidRDefault="00E54644" w:rsidP="00E54644">
            <w:pPr>
              <w:rPr>
                <w:rFonts w:ascii="Courier New" w:hAnsi="Courier New" w:cs="Courier New"/>
              </w:rPr>
            </w:pPr>
            <w:proofErr w:type="gramStart"/>
            <w:r w:rsidRPr="00CC1E89">
              <w:rPr>
                <w:rFonts w:ascii="Courier New" w:hAnsi="Courier New" w:cs="Courier New"/>
                <w:color w:val="D2A8FF"/>
                <w:sz w:val="21"/>
                <w:szCs w:val="21"/>
              </w:rPr>
              <w:t>print</w:t>
            </w:r>
            <w:r w:rsidRPr="00CC1E89">
              <w:rPr>
                <w:rFonts w:ascii="Courier New" w:hAnsi="Courier New" w:cs="Courier New"/>
                <w:color w:val="BBBEBF"/>
                <w:sz w:val="21"/>
                <w:szCs w:val="21"/>
              </w:rPr>
              <w:t>(</w:t>
            </w:r>
            <w:proofErr w:type="gramEnd"/>
            <w:r w:rsidRPr="00CC1E89">
              <w:rPr>
                <w:rFonts w:ascii="Courier New" w:hAnsi="Courier New" w:cs="Courier New"/>
                <w:color w:val="A5D6FF"/>
                <w:sz w:val="21"/>
                <w:szCs w:val="21"/>
              </w:rPr>
              <w:t>"Bring TAG closer..."</w:t>
            </w:r>
            <w:r w:rsidRPr="00CC1E89">
              <w:rPr>
                <w:rFonts w:ascii="Courier New" w:hAnsi="Courier New" w:cs="Courier New"/>
                <w:color w:val="BBBEBF"/>
                <w:sz w:val="21"/>
                <w:szCs w:val="21"/>
              </w:rPr>
              <w:t>)</w:t>
            </w:r>
          </w:p>
        </w:tc>
      </w:tr>
      <w:tr w:rsidR="00E54644" w14:paraId="3E0AAF6B"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A" w14:textId="1DFC869E" w:rsidR="00E54644" w:rsidRPr="00CC1E89" w:rsidRDefault="00E54644" w:rsidP="00E54644">
            <w:pPr>
              <w:rPr>
                <w:rFonts w:ascii="Courier New" w:hAnsi="Courier New" w:cs="Courier New"/>
              </w:rPr>
            </w:pPr>
            <w:proofErr w:type="gramStart"/>
            <w:r w:rsidRPr="00CC1E89">
              <w:rPr>
                <w:rFonts w:ascii="Courier New" w:hAnsi="Courier New" w:cs="Courier New"/>
                <w:color w:val="D2A8FF"/>
                <w:sz w:val="21"/>
                <w:szCs w:val="21"/>
              </w:rPr>
              <w:t>print</w:t>
            </w:r>
            <w:r w:rsidRPr="00CC1E89">
              <w:rPr>
                <w:rFonts w:ascii="Courier New" w:hAnsi="Courier New" w:cs="Courier New"/>
                <w:color w:val="BBBEBF"/>
                <w:sz w:val="21"/>
                <w:szCs w:val="21"/>
              </w:rPr>
              <w:t>(</w:t>
            </w:r>
            <w:proofErr w:type="gramEnd"/>
            <w:r w:rsidRPr="00CC1E89">
              <w:rPr>
                <w:rFonts w:ascii="Courier New" w:hAnsi="Courier New" w:cs="Courier New"/>
                <w:color w:val="A5D6FF"/>
                <w:sz w:val="21"/>
                <w:szCs w:val="21"/>
              </w:rPr>
              <w:t>""</w:t>
            </w:r>
            <w:r w:rsidRPr="00CC1E89">
              <w:rPr>
                <w:rFonts w:ascii="Courier New" w:hAnsi="Courier New" w:cs="Courier New"/>
                <w:color w:val="BBBEBF"/>
                <w:sz w:val="21"/>
                <w:szCs w:val="21"/>
              </w:rPr>
              <w:t>)</w:t>
            </w:r>
          </w:p>
        </w:tc>
      </w:tr>
      <w:tr w:rsidR="00E54644" w14:paraId="3E0AAF6D"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C" w14:textId="7BC524AD" w:rsidR="00E54644" w:rsidRPr="00CC1E89" w:rsidRDefault="00E54644" w:rsidP="00E54644">
            <w:pPr>
              <w:rPr>
                <w:rFonts w:ascii="Courier New" w:hAnsi="Courier New" w:cs="Courier New"/>
              </w:rPr>
            </w:pPr>
          </w:p>
        </w:tc>
      </w:tr>
      <w:tr w:rsidR="00E54644" w14:paraId="3E0AAF6F"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6E" w14:textId="52B2F902" w:rsidR="00E54644" w:rsidRPr="00CC1E89" w:rsidRDefault="00E54644" w:rsidP="00E54644">
            <w:pPr>
              <w:rPr>
                <w:rFonts w:ascii="Courier New" w:hAnsi="Courier New" w:cs="Courier New"/>
              </w:rPr>
            </w:pPr>
            <w:r w:rsidRPr="00CC1E89">
              <w:rPr>
                <w:rFonts w:ascii="Courier New" w:hAnsi="Courier New" w:cs="Courier New"/>
                <w:color w:val="C586C0"/>
                <w:sz w:val="21"/>
                <w:szCs w:val="21"/>
              </w:rPr>
              <w:t>while</w:t>
            </w:r>
            <w:r w:rsidRPr="00CC1E89">
              <w:rPr>
                <w:rFonts w:ascii="Courier New" w:hAnsi="Courier New" w:cs="Courier New"/>
                <w:color w:val="BBBEBF"/>
                <w:sz w:val="21"/>
                <w:szCs w:val="21"/>
              </w:rPr>
              <w:t xml:space="preserve"> </w:t>
            </w:r>
            <w:r w:rsidRPr="00CC1E89">
              <w:rPr>
                <w:rFonts w:ascii="Courier New" w:hAnsi="Courier New" w:cs="Courier New"/>
                <w:color w:val="569CD6"/>
                <w:sz w:val="21"/>
                <w:szCs w:val="21"/>
              </w:rPr>
              <w:t>True</w:t>
            </w:r>
            <w:r w:rsidRPr="00CC1E89">
              <w:rPr>
                <w:rFonts w:ascii="Courier New" w:hAnsi="Courier New" w:cs="Courier New"/>
                <w:color w:val="BBBEBF"/>
                <w:sz w:val="21"/>
                <w:szCs w:val="21"/>
              </w:rPr>
              <w:t>:</w:t>
            </w:r>
          </w:p>
        </w:tc>
      </w:tr>
      <w:tr w:rsidR="00E54644" w14:paraId="3E0AAF71"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0" w14:textId="384CCDD8"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D2A8FF"/>
                <w:sz w:val="21"/>
                <w:szCs w:val="21"/>
              </w:rPr>
              <w:t>init</w:t>
            </w:r>
            <w:proofErr w:type="spellEnd"/>
            <w:proofErr w:type="gramEnd"/>
            <w:r w:rsidRPr="00CC1E89">
              <w:rPr>
                <w:rFonts w:ascii="Courier New" w:hAnsi="Courier New" w:cs="Courier New"/>
                <w:color w:val="BBBEBF"/>
                <w:sz w:val="21"/>
                <w:szCs w:val="21"/>
              </w:rPr>
              <w:t>()</w:t>
            </w:r>
          </w:p>
        </w:tc>
      </w:tr>
      <w:tr w:rsidR="00E54644" w14:paraId="3E0AAF73"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2" w14:textId="07BEC071"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w:t>
            </w:r>
            <w:r w:rsidRPr="00CC1E89">
              <w:rPr>
                <w:rFonts w:ascii="Courier New" w:hAnsi="Courier New" w:cs="Courier New"/>
                <w:color w:val="C9D1D9"/>
                <w:sz w:val="21"/>
                <w:szCs w:val="21"/>
              </w:rPr>
              <w:t>stat</w:t>
            </w: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C9D1D9"/>
                <w:sz w:val="21"/>
                <w:szCs w:val="21"/>
              </w:rPr>
              <w:t>tag_type</w:t>
            </w:r>
            <w:proofErr w:type="spellEnd"/>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D2A8FF"/>
                <w:sz w:val="21"/>
                <w:szCs w:val="21"/>
              </w:rPr>
              <w:t>request</w:t>
            </w:r>
            <w:proofErr w:type="spellEnd"/>
            <w:proofErr w:type="gramEnd"/>
            <w:r w:rsidRPr="00CC1E89">
              <w:rPr>
                <w:rFonts w:ascii="Courier New" w:hAnsi="Courier New" w:cs="Courier New"/>
                <w:color w:val="BBBEBF"/>
                <w:sz w:val="21"/>
                <w:szCs w:val="21"/>
              </w:rPr>
              <w:t>(</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C9D1D9"/>
                <w:sz w:val="21"/>
                <w:szCs w:val="21"/>
              </w:rPr>
              <w:t>REQIDL</w:t>
            </w:r>
            <w:proofErr w:type="spellEnd"/>
            <w:proofErr w:type="gramEnd"/>
            <w:r w:rsidRPr="00CC1E89">
              <w:rPr>
                <w:rFonts w:ascii="Courier New" w:hAnsi="Courier New" w:cs="Courier New"/>
                <w:color w:val="BBBEBF"/>
                <w:sz w:val="21"/>
                <w:szCs w:val="21"/>
              </w:rPr>
              <w:t>)</w:t>
            </w:r>
          </w:p>
        </w:tc>
      </w:tr>
      <w:tr w:rsidR="00E54644" w14:paraId="3E0AAF75"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4" w14:textId="0216F67F"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r w:rsidRPr="00CC1E89">
              <w:rPr>
                <w:rFonts w:ascii="Courier New" w:hAnsi="Courier New" w:cs="Courier New"/>
                <w:color w:val="C586C0"/>
                <w:sz w:val="21"/>
                <w:szCs w:val="21"/>
              </w:rPr>
              <w:t>if</w:t>
            </w:r>
            <w:r w:rsidRPr="00CC1E89">
              <w:rPr>
                <w:rFonts w:ascii="Courier New" w:hAnsi="Courier New" w:cs="Courier New"/>
                <w:color w:val="BBBEBF"/>
                <w:sz w:val="21"/>
                <w:szCs w:val="21"/>
              </w:rPr>
              <w:t xml:space="preserve"> </w:t>
            </w:r>
            <w:r w:rsidRPr="00CC1E89">
              <w:rPr>
                <w:rFonts w:ascii="Courier New" w:hAnsi="Courier New" w:cs="Courier New"/>
                <w:color w:val="C9D1D9"/>
                <w:sz w:val="21"/>
                <w:szCs w:val="21"/>
              </w:rPr>
              <w:t>stat</w:t>
            </w:r>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C9D1D9"/>
                <w:sz w:val="21"/>
                <w:szCs w:val="21"/>
              </w:rPr>
              <w:t>OK</w:t>
            </w:r>
            <w:proofErr w:type="spellEnd"/>
            <w:proofErr w:type="gramEnd"/>
            <w:r w:rsidRPr="00CC1E89">
              <w:rPr>
                <w:rFonts w:ascii="Courier New" w:hAnsi="Courier New" w:cs="Courier New"/>
                <w:color w:val="BBBEBF"/>
                <w:sz w:val="21"/>
                <w:szCs w:val="21"/>
              </w:rPr>
              <w:t>:</w:t>
            </w:r>
          </w:p>
        </w:tc>
      </w:tr>
      <w:tr w:rsidR="00E54644" w14:paraId="3E0AAF7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6" w14:textId="4D9C6780"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w:t>
            </w:r>
            <w:r w:rsidRPr="00CC1E89">
              <w:rPr>
                <w:rFonts w:ascii="Courier New" w:hAnsi="Courier New" w:cs="Courier New"/>
                <w:color w:val="C9D1D9"/>
                <w:sz w:val="21"/>
                <w:szCs w:val="21"/>
              </w:rPr>
              <w:t>stat</w:t>
            </w:r>
            <w:r w:rsidRPr="00CC1E89">
              <w:rPr>
                <w:rFonts w:ascii="Courier New" w:hAnsi="Courier New" w:cs="Courier New"/>
                <w:color w:val="BBBEBF"/>
                <w:sz w:val="21"/>
                <w:szCs w:val="21"/>
              </w:rPr>
              <w:t xml:space="preserve">, </w:t>
            </w:r>
            <w:proofErr w:type="spellStart"/>
            <w:r w:rsidRPr="00CC1E89">
              <w:rPr>
                <w:rFonts w:ascii="Courier New" w:hAnsi="Courier New" w:cs="Courier New"/>
                <w:color w:val="C9D1D9"/>
                <w:sz w:val="21"/>
                <w:szCs w:val="21"/>
              </w:rPr>
              <w:t>uid</w:t>
            </w:r>
            <w:proofErr w:type="spellEnd"/>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D2A8FF"/>
                <w:sz w:val="21"/>
                <w:szCs w:val="21"/>
              </w:rPr>
              <w:t>SelectTagSN</w:t>
            </w:r>
            <w:proofErr w:type="spellEnd"/>
            <w:proofErr w:type="gramEnd"/>
            <w:r w:rsidRPr="00CC1E89">
              <w:rPr>
                <w:rFonts w:ascii="Courier New" w:hAnsi="Courier New" w:cs="Courier New"/>
                <w:color w:val="BBBEBF"/>
                <w:sz w:val="21"/>
                <w:szCs w:val="21"/>
              </w:rPr>
              <w:t>()</w:t>
            </w:r>
          </w:p>
        </w:tc>
      </w:tr>
      <w:tr w:rsidR="00E54644" w14:paraId="3E0AAF79"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8" w14:textId="7A3FE5B1"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r w:rsidRPr="00CC1E89">
              <w:rPr>
                <w:rFonts w:ascii="Courier New" w:hAnsi="Courier New" w:cs="Courier New"/>
                <w:color w:val="C586C0"/>
                <w:sz w:val="21"/>
                <w:szCs w:val="21"/>
              </w:rPr>
              <w:t>if</w:t>
            </w:r>
            <w:r w:rsidRPr="00CC1E89">
              <w:rPr>
                <w:rFonts w:ascii="Courier New" w:hAnsi="Courier New" w:cs="Courier New"/>
                <w:color w:val="BBBEBF"/>
                <w:sz w:val="21"/>
                <w:szCs w:val="21"/>
              </w:rPr>
              <w:t xml:space="preserve"> </w:t>
            </w:r>
            <w:r w:rsidRPr="00CC1E89">
              <w:rPr>
                <w:rFonts w:ascii="Courier New" w:hAnsi="Courier New" w:cs="Courier New"/>
                <w:color w:val="C9D1D9"/>
                <w:sz w:val="21"/>
                <w:szCs w:val="21"/>
              </w:rPr>
              <w:t>stat</w:t>
            </w:r>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C9D1D9"/>
                <w:sz w:val="21"/>
                <w:szCs w:val="21"/>
              </w:rPr>
              <w:t>reader</w:t>
            </w:r>
            <w:r w:rsidRPr="00CC1E89">
              <w:rPr>
                <w:rFonts w:ascii="Courier New" w:hAnsi="Courier New" w:cs="Courier New"/>
                <w:color w:val="BBBEBF"/>
                <w:sz w:val="21"/>
                <w:szCs w:val="21"/>
              </w:rPr>
              <w:t>.</w:t>
            </w:r>
            <w:r w:rsidRPr="00CC1E89">
              <w:rPr>
                <w:rFonts w:ascii="Courier New" w:hAnsi="Courier New" w:cs="Courier New"/>
                <w:color w:val="C9D1D9"/>
                <w:sz w:val="21"/>
                <w:szCs w:val="21"/>
              </w:rPr>
              <w:t>OK</w:t>
            </w:r>
            <w:proofErr w:type="spellEnd"/>
            <w:proofErr w:type="gramEnd"/>
            <w:r w:rsidRPr="00CC1E89">
              <w:rPr>
                <w:rFonts w:ascii="Courier New" w:hAnsi="Courier New" w:cs="Courier New"/>
                <w:color w:val="BBBEBF"/>
                <w:sz w:val="21"/>
                <w:szCs w:val="21"/>
              </w:rPr>
              <w:t>:</w:t>
            </w:r>
          </w:p>
        </w:tc>
      </w:tr>
      <w:tr w:rsidR="00E54644" w14:paraId="3E0AAF7B"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A" w14:textId="5B08B142"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r w:rsidRPr="00CC1E89">
              <w:rPr>
                <w:rFonts w:ascii="Courier New" w:hAnsi="Courier New" w:cs="Courier New"/>
                <w:color w:val="C9D1D9"/>
                <w:sz w:val="21"/>
                <w:szCs w:val="21"/>
              </w:rPr>
              <w:t>card</w:t>
            </w:r>
            <w:r w:rsidRPr="00CC1E89">
              <w:rPr>
                <w:rFonts w:ascii="Courier New" w:hAnsi="Courier New" w:cs="Courier New"/>
                <w:color w:val="BBBEBF"/>
                <w:sz w:val="21"/>
                <w:szCs w:val="21"/>
              </w:rPr>
              <w:t xml:space="preserve"> </w:t>
            </w:r>
            <w:r w:rsidRPr="00CC1E89">
              <w:rPr>
                <w:rFonts w:ascii="Courier New" w:hAnsi="Courier New" w:cs="Courier New"/>
                <w:color w:val="D4D4D4"/>
                <w:sz w:val="21"/>
                <w:szCs w:val="21"/>
              </w:rPr>
              <w:t>=</w:t>
            </w: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4EC9B0"/>
                <w:sz w:val="21"/>
                <w:szCs w:val="21"/>
              </w:rPr>
              <w:t>int</w:t>
            </w:r>
            <w:r w:rsidRPr="00CC1E89">
              <w:rPr>
                <w:rFonts w:ascii="Courier New" w:hAnsi="Courier New" w:cs="Courier New"/>
                <w:color w:val="BBBEBF"/>
                <w:sz w:val="21"/>
                <w:szCs w:val="21"/>
              </w:rPr>
              <w:t>.</w:t>
            </w:r>
            <w:r w:rsidRPr="00CC1E89">
              <w:rPr>
                <w:rFonts w:ascii="Courier New" w:hAnsi="Courier New" w:cs="Courier New"/>
                <w:color w:val="D2A8FF"/>
                <w:sz w:val="21"/>
                <w:szCs w:val="21"/>
              </w:rPr>
              <w:t>from</w:t>
            </w:r>
            <w:proofErr w:type="gramEnd"/>
            <w:r w:rsidRPr="00CC1E89">
              <w:rPr>
                <w:rFonts w:ascii="Courier New" w:hAnsi="Courier New" w:cs="Courier New"/>
                <w:color w:val="D2A8FF"/>
                <w:sz w:val="21"/>
                <w:szCs w:val="21"/>
              </w:rPr>
              <w:t>_bytes</w:t>
            </w:r>
            <w:proofErr w:type="spellEnd"/>
            <w:r w:rsidRPr="00CC1E89">
              <w:rPr>
                <w:rFonts w:ascii="Courier New" w:hAnsi="Courier New" w:cs="Courier New"/>
                <w:color w:val="BBBEBF"/>
                <w:sz w:val="21"/>
                <w:szCs w:val="21"/>
              </w:rPr>
              <w:t>(</w:t>
            </w:r>
            <w:r w:rsidRPr="00CC1E89">
              <w:rPr>
                <w:rFonts w:ascii="Courier New" w:hAnsi="Courier New" w:cs="Courier New"/>
                <w:color w:val="4EC9B0"/>
                <w:sz w:val="21"/>
                <w:szCs w:val="21"/>
              </w:rPr>
              <w:t>bytes</w:t>
            </w:r>
            <w:r w:rsidRPr="00CC1E89">
              <w:rPr>
                <w:rFonts w:ascii="Courier New" w:hAnsi="Courier New" w:cs="Courier New"/>
                <w:color w:val="BBBEBF"/>
                <w:sz w:val="21"/>
                <w:szCs w:val="21"/>
              </w:rPr>
              <w:t>(</w:t>
            </w:r>
            <w:proofErr w:type="spellStart"/>
            <w:r w:rsidRPr="00CC1E89">
              <w:rPr>
                <w:rFonts w:ascii="Courier New" w:hAnsi="Courier New" w:cs="Courier New"/>
                <w:color w:val="C9D1D9"/>
                <w:sz w:val="21"/>
                <w:szCs w:val="21"/>
              </w:rPr>
              <w:t>uid</w:t>
            </w:r>
            <w:proofErr w:type="spellEnd"/>
            <w:r w:rsidRPr="00CC1E89">
              <w:rPr>
                <w:rFonts w:ascii="Courier New" w:hAnsi="Courier New" w:cs="Courier New"/>
                <w:color w:val="BBBEBF"/>
                <w:sz w:val="21"/>
                <w:szCs w:val="21"/>
              </w:rPr>
              <w:t>),</w:t>
            </w:r>
            <w:r w:rsidRPr="00CC1E89">
              <w:rPr>
                <w:rFonts w:ascii="Courier New" w:hAnsi="Courier New" w:cs="Courier New"/>
                <w:color w:val="A5D6FF"/>
                <w:sz w:val="21"/>
                <w:szCs w:val="21"/>
              </w:rPr>
              <w:t>"</w:t>
            </w:r>
            <w:proofErr w:type="spellStart"/>
            <w:r w:rsidRPr="00CC1E89">
              <w:rPr>
                <w:rFonts w:ascii="Courier New" w:hAnsi="Courier New" w:cs="Courier New"/>
                <w:color w:val="A5D6FF"/>
                <w:sz w:val="21"/>
                <w:szCs w:val="21"/>
              </w:rPr>
              <w:t>little</w:t>
            </w:r>
            <w:proofErr w:type="gramStart"/>
            <w:r w:rsidRPr="00CC1E89">
              <w:rPr>
                <w:rFonts w:ascii="Courier New" w:hAnsi="Courier New" w:cs="Courier New"/>
                <w:color w:val="A5D6FF"/>
                <w:sz w:val="21"/>
                <w:szCs w:val="21"/>
              </w:rPr>
              <w:t>"</w:t>
            </w:r>
            <w:r w:rsidRPr="00CC1E89">
              <w:rPr>
                <w:rFonts w:ascii="Courier New" w:hAnsi="Courier New" w:cs="Courier New"/>
                <w:color w:val="BBBEBF"/>
                <w:sz w:val="21"/>
                <w:szCs w:val="21"/>
              </w:rPr>
              <w:t>,</w:t>
            </w:r>
            <w:r w:rsidRPr="00CC1E89">
              <w:rPr>
                <w:rFonts w:ascii="Courier New" w:hAnsi="Courier New" w:cs="Courier New"/>
                <w:color w:val="569CD6"/>
                <w:sz w:val="21"/>
                <w:szCs w:val="21"/>
              </w:rPr>
              <w:t>False</w:t>
            </w:r>
            <w:proofErr w:type="spellEnd"/>
            <w:proofErr w:type="gramEnd"/>
            <w:r w:rsidRPr="00CC1E89">
              <w:rPr>
                <w:rFonts w:ascii="Courier New" w:hAnsi="Courier New" w:cs="Courier New"/>
                <w:color w:val="BBBEBF"/>
                <w:sz w:val="21"/>
                <w:szCs w:val="21"/>
              </w:rPr>
              <w:t>)</w:t>
            </w:r>
          </w:p>
        </w:tc>
      </w:tr>
      <w:tr w:rsidR="00E54644" w14:paraId="3E0AAF7D"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C" w14:textId="4A10450A"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roofErr w:type="gramStart"/>
            <w:r w:rsidRPr="00CC1E89">
              <w:rPr>
                <w:rFonts w:ascii="Courier New" w:hAnsi="Courier New" w:cs="Courier New"/>
                <w:color w:val="D2A8FF"/>
                <w:sz w:val="21"/>
                <w:szCs w:val="21"/>
              </w:rPr>
              <w:t>print</w:t>
            </w:r>
            <w:r w:rsidRPr="00CC1E89">
              <w:rPr>
                <w:rFonts w:ascii="Courier New" w:hAnsi="Courier New" w:cs="Courier New"/>
                <w:color w:val="BBBEBF"/>
                <w:sz w:val="21"/>
                <w:szCs w:val="21"/>
              </w:rPr>
              <w:t>(</w:t>
            </w:r>
            <w:proofErr w:type="gramEnd"/>
            <w:r w:rsidRPr="00CC1E89">
              <w:rPr>
                <w:rFonts w:ascii="Courier New" w:hAnsi="Courier New" w:cs="Courier New"/>
                <w:color w:val="A5D6FF"/>
                <w:sz w:val="21"/>
                <w:szCs w:val="21"/>
              </w:rPr>
              <w:t>"CARD ID: "</w:t>
            </w:r>
            <w:r w:rsidRPr="00CC1E89">
              <w:rPr>
                <w:rFonts w:ascii="Courier New" w:hAnsi="Courier New" w:cs="Courier New"/>
                <w:color w:val="D4D4D4"/>
                <w:sz w:val="21"/>
                <w:szCs w:val="21"/>
              </w:rPr>
              <w:t>+</w:t>
            </w:r>
            <w:r w:rsidRPr="00CC1E89">
              <w:rPr>
                <w:rFonts w:ascii="Courier New" w:hAnsi="Courier New" w:cs="Courier New"/>
                <w:color w:val="4EC9B0"/>
                <w:sz w:val="21"/>
                <w:szCs w:val="21"/>
              </w:rPr>
              <w:t>str</w:t>
            </w:r>
            <w:r w:rsidRPr="00CC1E89">
              <w:rPr>
                <w:rFonts w:ascii="Courier New" w:hAnsi="Courier New" w:cs="Courier New"/>
                <w:color w:val="BBBEBF"/>
                <w:sz w:val="21"/>
                <w:szCs w:val="21"/>
              </w:rPr>
              <w:t>(</w:t>
            </w:r>
            <w:r w:rsidRPr="00CC1E89">
              <w:rPr>
                <w:rFonts w:ascii="Courier New" w:hAnsi="Courier New" w:cs="Courier New"/>
                <w:color w:val="C9D1D9"/>
                <w:sz w:val="21"/>
                <w:szCs w:val="21"/>
              </w:rPr>
              <w:t>card</w:t>
            </w:r>
            <w:r w:rsidRPr="00CC1E89">
              <w:rPr>
                <w:rFonts w:ascii="Courier New" w:hAnsi="Courier New" w:cs="Courier New"/>
                <w:color w:val="BBBEBF"/>
                <w:sz w:val="21"/>
                <w:szCs w:val="21"/>
              </w:rPr>
              <w:t>))</w:t>
            </w:r>
          </w:p>
        </w:tc>
      </w:tr>
      <w:tr w:rsidR="00E54644" w14:paraId="3E0AAF7F"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AF7E" w14:textId="3484BE2A" w:rsidR="00E54644" w:rsidRPr="00CC1E89" w:rsidRDefault="00E54644" w:rsidP="00E54644">
            <w:pPr>
              <w:rPr>
                <w:rFonts w:ascii="Courier New" w:hAnsi="Courier New" w:cs="Courier New"/>
              </w:rPr>
            </w:pPr>
            <w:r w:rsidRPr="00CC1E89">
              <w:rPr>
                <w:rFonts w:ascii="Courier New" w:hAnsi="Courier New" w:cs="Courier New"/>
                <w:color w:val="BBBEBF"/>
                <w:sz w:val="21"/>
                <w:szCs w:val="21"/>
              </w:rPr>
              <w:t xml:space="preserve">    </w:t>
            </w:r>
          </w:p>
        </w:tc>
      </w:tr>
      <w:tr w:rsidR="00E54644" w14:paraId="3E0AAF81"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7F9E0F33" w14:textId="77777777" w:rsidR="00E54644" w:rsidRDefault="00E54644" w:rsidP="00E54644">
            <w:pPr>
              <w:rPr>
                <w:rFonts w:ascii="Courier New" w:hAnsi="Courier New" w:cs="Courier New"/>
                <w:color w:val="8B949E"/>
                <w:sz w:val="21"/>
                <w:szCs w:val="21"/>
              </w:rPr>
            </w:pPr>
            <w:r w:rsidRPr="00CC1E89">
              <w:rPr>
                <w:rFonts w:ascii="Courier New" w:hAnsi="Courier New" w:cs="Courier New"/>
                <w:color w:val="BBBEBF"/>
                <w:sz w:val="21"/>
                <w:szCs w:val="21"/>
              </w:rPr>
              <w:t xml:space="preserve">    </w:t>
            </w:r>
            <w:proofErr w:type="spellStart"/>
            <w:proofErr w:type="gramStart"/>
            <w:r w:rsidRPr="00CC1E89">
              <w:rPr>
                <w:rFonts w:ascii="Courier New" w:hAnsi="Courier New" w:cs="Courier New"/>
                <w:color w:val="4EC9B0"/>
                <w:sz w:val="21"/>
                <w:szCs w:val="21"/>
              </w:rPr>
              <w:t>utime</w:t>
            </w:r>
            <w:r w:rsidRPr="00CC1E89">
              <w:rPr>
                <w:rFonts w:ascii="Courier New" w:hAnsi="Courier New" w:cs="Courier New"/>
                <w:color w:val="BBBEBF"/>
                <w:sz w:val="21"/>
                <w:szCs w:val="21"/>
              </w:rPr>
              <w:t>.</w:t>
            </w:r>
            <w:r w:rsidRPr="00CC1E89">
              <w:rPr>
                <w:rFonts w:ascii="Courier New" w:hAnsi="Courier New" w:cs="Courier New"/>
                <w:color w:val="D2A8FF"/>
                <w:sz w:val="21"/>
                <w:szCs w:val="21"/>
              </w:rPr>
              <w:t>sleep</w:t>
            </w:r>
            <w:proofErr w:type="gramEnd"/>
            <w:r w:rsidRPr="00CC1E89">
              <w:rPr>
                <w:rFonts w:ascii="Courier New" w:hAnsi="Courier New" w:cs="Courier New"/>
                <w:color w:val="D2A8FF"/>
                <w:sz w:val="21"/>
                <w:szCs w:val="21"/>
              </w:rPr>
              <w:t>_</w:t>
            </w:r>
            <w:proofErr w:type="gramStart"/>
            <w:r w:rsidRPr="00CC1E89">
              <w:rPr>
                <w:rFonts w:ascii="Courier New" w:hAnsi="Courier New" w:cs="Courier New"/>
                <w:color w:val="D2A8FF"/>
                <w:sz w:val="21"/>
                <w:szCs w:val="21"/>
              </w:rPr>
              <w:t>ms</w:t>
            </w:r>
            <w:proofErr w:type="spellEnd"/>
            <w:r w:rsidRPr="00CC1E89">
              <w:rPr>
                <w:rFonts w:ascii="Courier New" w:hAnsi="Courier New" w:cs="Courier New"/>
                <w:color w:val="BBBEBF"/>
                <w:sz w:val="21"/>
                <w:szCs w:val="21"/>
              </w:rPr>
              <w:t>(</w:t>
            </w:r>
            <w:proofErr w:type="gramEnd"/>
            <w:r w:rsidRPr="00CC1E89">
              <w:rPr>
                <w:rFonts w:ascii="Courier New" w:hAnsi="Courier New" w:cs="Courier New"/>
                <w:color w:val="B5CEA8"/>
                <w:sz w:val="21"/>
                <w:szCs w:val="21"/>
              </w:rPr>
              <w:t>500</w:t>
            </w:r>
            <w:r w:rsidRPr="00CC1E89">
              <w:rPr>
                <w:rFonts w:ascii="Courier New" w:hAnsi="Courier New" w:cs="Courier New"/>
                <w:color w:val="BBBEBF"/>
                <w:sz w:val="21"/>
                <w:szCs w:val="21"/>
              </w:rPr>
              <w:t xml:space="preserve">)   </w:t>
            </w:r>
            <w:r w:rsidRPr="00CC1E89">
              <w:rPr>
                <w:rFonts w:ascii="Courier New" w:hAnsi="Courier New" w:cs="Courier New"/>
                <w:color w:val="8B949E"/>
                <w:sz w:val="21"/>
                <w:szCs w:val="21"/>
              </w:rPr>
              <w:t xml:space="preserve"># </w:t>
            </w:r>
            <w:r w:rsidRPr="00CC1E89">
              <w:rPr>
                <w:rFonts w:ascii="Segoe UI Emoji" w:hAnsi="Segoe UI Emoji" w:cs="Segoe UI Emoji"/>
                <w:color w:val="8B949E"/>
                <w:sz w:val="21"/>
                <w:szCs w:val="21"/>
              </w:rPr>
              <w:t>✅</w:t>
            </w:r>
            <w:r w:rsidRPr="00CC1E89">
              <w:rPr>
                <w:rFonts w:ascii="Courier New" w:hAnsi="Courier New" w:cs="Courier New"/>
                <w:color w:val="8B949E"/>
                <w:sz w:val="21"/>
                <w:szCs w:val="21"/>
              </w:rPr>
              <w:t xml:space="preserve"> INSIDE loop</w:t>
            </w:r>
          </w:p>
          <w:p w14:paraId="3E0AAF80" w14:textId="47752A95" w:rsidR="005E463F" w:rsidRPr="00CC1E89" w:rsidRDefault="005E463F" w:rsidP="00E54644">
            <w:pPr>
              <w:rPr>
                <w:rFonts w:ascii="Courier New" w:hAnsi="Courier New" w:cs="Courier New"/>
              </w:rPr>
            </w:pPr>
          </w:p>
        </w:tc>
      </w:tr>
    </w:tbl>
    <w:p w14:paraId="3E0AAF82" w14:textId="6B5C47AA" w:rsidR="00CC1E89" w:rsidRDefault="00CC1E89"/>
    <w:p w14:paraId="4E362E08" w14:textId="77777777" w:rsidR="00CC1E89" w:rsidRDefault="00CC1E89">
      <w:r>
        <w:br w:type="page"/>
      </w:r>
    </w:p>
    <w:p w14:paraId="3E0AAF83" w14:textId="77777777" w:rsidR="008F14C3" w:rsidRDefault="009A183A">
      <w:pPr>
        <w:pStyle w:val="Heading2"/>
        <w:pBdr>
          <w:bottom w:val="single" w:sz="4" w:space="2" w:color="17A589"/>
        </w:pBdr>
      </w:pPr>
      <w:proofErr w:type="gramStart"/>
      <w:r>
        <w:lastRenderedPageBreak/>
        <w:t>5.3  Code</w:t>
      </w:r>
      <w:proofErr w:type="gramEnd"/>
      <w:r>
        <w:t xml:space="preserve"> Walkthrough</w:t>
      </w:r>
    </w:p>
    <w:p w14:paraId="3E0AAF84" w14:textId="77777777" w:rsidR="008F14C3" w:rsidRDefault="009A183A">
      <w:pPr>
        <w:spacing w:before="60" w:after="80"/>
      </w:pPr>
      <w:r>
        <w:rPr>
          <w:color w:val="000000"/>
        </w:rPr>
        <w:t>Walk through each important line with the class before running:</w:t>
      </w:r>
    </w:p>
    <w:p w14:paraId="3E0AAF85"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F14C3" w14:paraId="3E0AAF88" w14:textId="77777777">
        <w:tc>
          <w:tcPr>
            <w:tcW w:w="30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F86" w14:textId="77777777" w:rsidR="008F14C3" w:rsidRDefault="009A183A">
            <w:r>
              <w:rPr>
                <w:b/>
                <w:bCs/>
                <w:color w:val="FFFFFF"/>
                <w:sz w:val="20"/>
                <w:szCs w:val="20"/>
              </w:rPr>
              <w:t>Code</w:t>
            </w:r>
          </w:p>
        </w:tc>
        <w:tc>
          <w:tcPr>
            <w:tcW w:w="636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AF87" w14:textId="77777777" w:rsidR="008F14C3" w:rsidRDefault="009A183A">
            <w:r>
              <w:rPr>
                <w:b/>
                <w:bCs/>
                <w:color w:val="FFFFFF"/>
                <w:sz w:val="20"/>
                <w:szCs w:val="20"/>
              </w:rPr>
              <w:t>Explanation</w:t>
            </w:r>
          </w:p>
        </w:tc>
      </w:tr>
      <w:tr w:rsidR="008F14C3" w14:paraId="3E0AAF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89" w14:textId="77777777" w:rsidR="008F14C3" w:rsidRDefault="009A183A">
            <w:r>
              <w:rPr>
                <w:rFonts w:ascii="Courier New" w:eastAsia="Courier New" w:hAnsi="Courier New" w:cs="Courier New"/>
                <w:color w:val="1F497D"/>
                <w:sz w:val="18"/>
                <w:szCs w:val="18"/>
              </w:rPr>
              <w:t>MFRC522(</w:t>
            </w:r>
            <w:proofErr w:type="spellStart"/>
            <w:r>
              <w:rPr>
                <w:rFonts w:ascii="Courier New" w:eastAsia="Courier New" w:hAnsi="Courier New" w:cs="Courier New"/>
                <w:color w:val="1F497D"/>
                <w:sz w:val="18"/>
                <w:szCs w:val="18"/>
              </w:rPr>
              <w:t>sck</w:t>
            </w:r>
            <w:proofErr w:type="spellEnd"/>
            <w:r>
              <w:rPr>
                <w:rFonts w:ascii="Courier New" w:eastAsia="Courier New" w:hAnsi="Courier New" w:cs="Courier New"/>
                <w:color w:val="1F497D"/>
                <w:sz w:val="18"/>
                <w:szCs w:val="18"/>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8A" w14:textId="77777777" w:rsidR="008F14C3" w:rsidRDefault="009A183A">
            <w:r>
              <w:rPr>
                <w:color w:val="000000"/>
                <w:sz w:val="20"/>
                <w:szCs w:val="20"/>
              </w:rPr>
              <w:t>Creates the driver. Pins match the wiring from Step 1. SPI0 is selected automatically from the GP numbers.</w:t>
            </w:r>
          </w:p>
        </w:tc>
      </w:tr>
      <w:tr w:rsidR="008F14C3" w14:paraId="3E0AAF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8C" w14:textId="77777777" w:rsidR="008F14C3" w:rsidRDefault="009A183A">
            <w:proofErr w:type="spellStart"/>
            <w:proofErr w:type="gramStart"/>
            <w:r>
              <w:rPr>
                <w:rFonts w:ascii="Courier New" w:eastAsia="Courier New" w:hAnsi="Courier New" w:cs="Courier New"/>
                <w:color w:val="1F497D"/>
                <w:sz w:val="18"/>
                <w:szCs w:val="18"/>
              </w:rPr>
              <w:t>reader.request</w:t>
            </w:r>
            <w:proofErr w:type="spellEnd"/>
            <w:proofErr w:type="gramEnd"/>
            <w:r>
              <w:rPr>
                <w:rFonts w:ascii="Courier New" w:eastAsia="Courier New" w:hAnsi="Courier New" w:cs="Courier New"/>
                <w:color w:val="1F497D"/>
                <w:sz w:val="18"/>
                <w:szCs w:val="18"/>
              </w:rPr>
              <w:t>(REQIDL)</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8D" w14:textId="77777777" w:rsidR="008F14C3" w:rsidRDefault="009A183A">
            <w:r>
              <w:rPr>
                <w:color w:val="000000"/>
                <w:sz w:val="20"/>
                <w:szCs w:val="20"/>
              </w:rPr>
              <w:t>Broadcasts a 'wake up' command. Returns OK if any card is detected in the field.</w:t>
            </w:r>
          </w:p>
        </w:tc>
      </w:tr>
      <w:tr w:rsidR="008F14C3" w14:paraId="3E0AAF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8F" w14:textId="77777777" w:rsidR="008F14C3" w:rsidRDefault="009A183A">
            <w:proofErr w:type="spellStart"/>
            <w:proofErr w:type="gramStart"/>
            <w:r>
              <w:rPr>
                <w:rFonts w:ascii="Courier New" w:eastAsia="Courier New" w:hAnsi="Courier New" w:cs="Courier New"/>
                <w:color w:val="1F497D"/>
                <w:sz w:val="18"/>
                <w:szCs w:val="18"/>
              </w:rPr>
              <w:t>reader.anticoll</w:t>
            </w:r>
            <w:proofErr w:type="spellEnd"/>
            <w:proofErr w:type="gramEnd"/>
            <w:r>
              <w:rPr>
                <w:rFonts w:ascii="Courier New" w:eastAsia="Courier New" w:hAnsi="Courier New" w:cs="Courier New"/>
                <w:color w:val="1F497D"/>
                <w:sz w:val="18"/>
                <w:szCs w:val="18"/>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90" w14:textId="77777777" w:rsidR="008F14C3" w:rsidRDefault="009A183A">
            <w:r>
              <w:rPr>
                <w:color w:val="000000"/>
                <w:sz w:val="20"/>
                <w:szCs w:val="20"/>
              </w:rPr>
              <w:t>Retrieves the UID bytes. Handles multiple cards in the field simultaneously.</w:t>
            </w:r>
          </w:p>
        </w:tc>
      </w:tr>
      <w:tr w:rsidR="008F14C3" w14:paraId="3E0AAF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92" w14:textId="77777777" w:rsidR="008F14C3" w:rsidRDefault="009A183A">
            <w:r>
              <w:rPr>
                <w:rFonts w:ascii="Courier New" w:eastAsia="Courier New" w:hAnsi="Courier New" w:cs="Courier New"/>
                <w:color w:val="1F497D"/>
                <w:sz w:val="18"/>
                <w:szCs w:val="18"/>
              </w:rPr>
              <w:t>':</w:t>
            </w:r>
            <w:proofErr w:type="gramStart"/>
            <w:r>
              <w:rPr>
                <w:rFonts w:ascii="Courier New" w:eastAsia="Courier New" w:hAnsi="Courier New" w:cs="Courier New"/>
                <w:color w:val="1F497D"/>
                <w:sz w:val="18"/>
                <w:szCs w:val="18"/>
              </w:rPr>
              <w:t>'.join</w:t>
            </w:r>
            <w:proofErr w:type="gramEnd"/>
            <w:r>
              <w:rPr>
                <w:rFonts w:ascii="Courier New" w:eastAsia="Courier New" w:hAnsi="Courier New" w:cs="Courier New"/>
                <w:color w:val="1F497D"/>
                <w:sz w:val="18"/>
                <w:szCs w:val="18"/>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93" w14:textId="77777777" w:rsidR="008F14C3" w:rsidRDefault="009A183A">
            <w:r>
              <w:rPr>
                <w:color w:val="000000"/>
                <w:sz w:val="20"/>
                <w:szCs w:val="20"/>
              </w:rPr>
              <w:t>Formats the raw bytes as a colon-separated hex string e.g. A3:04:BB:12.</w:t>
            </w:r>
          </w:p>
        </w:tc>
      </w:tr>
      <w:tr w:rsidR="008F14C3" w14:paraId="3E0AAF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95" w14:textId="77777777" w:rsidR="008F14C3" w:rsidRDefault="009A183A">
            <w:proofErr w:type="gramStart"/>
            <w:r>
              <w:rPr>
                <w:rFonts w:ascii="Courier New" w:eastAsia="Courier New" w:hAnsi="Courier New" w:cs="Courier New"/>
                <w:color w:val="1F497D"/>
                <w:sz w:val="18"/>
                <w:szCs w:val="18"/>
              </w:rPr>
              <w:t>sleep(</w:t>
            </w:r>
            <w:proofErr w:type="gramEnd"/>
            <w:r>
              <w:rPr>
                <w:rFonts w:ascii="Courier New" w:eastAsia="Courier New" w:hAnsi="Courier New" w:cs="Courier New"/>
                <w:color w:val="1F497D"/>
                <w:sz w:val="18"/>
                <w:szCs w:val="18"/>
              </w:rPr>
              <w:t xml:space="preserve">1) after </w:t>
            </w:r>
            <w:proofErr w:type="gramStart"/>
            <w:r>
              <w:rPr>
                <w:rFonts w:ascii="Courier New" w:eastAsia="Courier New" w:hAnsi="Courier New" w:cs="Courier New"/>
                <w:color w:val="1F497D"/>
                <w:sz w:val="18"/>
                <w:szCs w:val="18"/>
              </w:rPr>
              <w:t>detect</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AF96" w14:textId="77777777" w:rsidR="008F14C3" w:rsidRDefault="009A183A">
            <w:r>
              <w:rPr>
                <w:color w:val="000000"/>
                <w:sz w:val="20"/>
                <w:szCs w:val="20"/>
              </w:rPr>
              <w:t>Prevents the same card printing dozens of times — one print per second while held near.</w:t>
            </w:r>
          </w:p>
        </w:tc>
      </w:tr>
      <w:tr w:rsidR="008F14C3" w14:paraId="3E0AAF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98" w14:textId="77777777" w:rsidR="008F14C3" w:rsidRDefault="009A183A">
            <w:r>
              <w:rPr>
                <w:rFonts w:ascii="Courier New" w:eastAsia="Courier New" w:hAnsi="Courier New" w:cs="Courier New"/>
                <w:color w:val="1F497D"/>
                <w:sz w:val="18"/>
                <w:szCs w:val="18"/>
              </w:rPr>
              <w:t xml:space="preserve">try / except </w:t>
            </w:r>
            <w:proofErr w:type="spellStart"/>
            <w:r>
              <w:rPr>
                <w:rFonts w:ascii="Courier New" w:eastAsia="Courier New" w:hAnsi="Courier New" w:cs="Courier New"/>
                <w:color w:val="1F497D"/>
                <w:sz w:val="18"/>
                <w:szCs w:val="18"/>
              </w:rPr>
              <w:t>KeyboardInterrupt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0AAF99" w14:textId="77777777" w:rsidR="008F14C3" w:rsidRDefault="009A183A">
            <w:proofErr w:type="spellStart"/>
            <w:proofErr w:type="gramStart"/>
            <w:r>
              <w:rPr>
                <w:color w:val="000000"/>
                <w:sz w:val="20"/>
                <w:szCs w:val="20"/>
              </w:rPr>
              <w:t>Lets</w:t>
            </w:r>
            <w:proofErr w:type="spellEnd"/>
            <w:proofErr w:type="gramEnd"/>
            <w:r>
              <w:rPr>
                <w:color w:val="000000"/>
                <w:sz w:val="20"/>
                <w:szCs w:val="20"/>
              </w:rPr>
              <w:t xml:space="preserve"> </w:t>
            </w:r>
            <w:proofErr w:type="spellStart"/>
            <w:r>
              <w:rPr>
                <w:color w:val="000000"/>
                <w:sz w:val="20"/>
                <w:szCs w:val="20"/>
              </w:rPr>
              <w:t>Ctrl+C</w:t>
            </w:r>
            <w:proofErr w:type="spellEnd"/>
            <w:r>
              <w:rPr>
                <w:color w:val="000000"/>
                <w:sz w:val="20"/>
                <w:szCs w:val="20"/>
              </w:rPr>
              <w:t xml:space="preserve"> cleanly stop the loop without a traceback error filling the REPL.</w:t>
            </w:r>
          </w:p>
        </w:tc>
      </w:tr>
    </w:tbl>
    <w:p w14:paraId="3E0AAF9B" w14:textId="77777777" w:rsidR="008F14C3" w:rsidRDefault="008F14C3"/>
    <w:p w14:paraId="3E0AAF9C" w14:textId="77777777" w:rsidR="008F14C3" w:rsidRDefault="009A183A">
      <w:pPr>
        <w:pStyle w:val="Heading2"/>
        <w:pBdr>
          <w:bottom w:val="single" w:sz="4" w:space="2" w:color="17A589"/>
        </w:pBdr>
      </w:pPr>
      <w:proofErr w:type="gramStart"/>
      <w:r>
        <w:t>5.4  Run</w:t>
      </w:r>
      <w:proofErr w:type="gramEnd"/>
      <w:r>
        <w:t xml:space="preserve"> the File</w:t>
      </w:r>
    </w:p>
    <w:p w14:paraId="3E0AAF9D" w14:textId="77777777" w:rsidR="008F14C3" w:rsidRDefault="009A183A" w:rsidP="00DE63CA">
      <w:pPr>
        <w:pStyle w:val="ListParagraph"/>
        <w:numPr>
          <w:ilvl w:val="0"/>
          <w:numId w:val="18"/>
        </w:numPr>
        <w:spacing w:before="40" w:after="40"/>
      </w:pPr>
      <w:r>
        <w:rPr>
          <w:color w:val="000000"/>
        </w:rPr>
        <w:t xml:space="preserve">Ensure the status bar shows </w:t>
      </w:r>
      <w:proofErr w:type="spellStart"/>
      <w:r>
        <w:rPr>
          <w:color w:val="000000"/>
        </w:rPr>
        <w:t>MicroPico</w:t>
      </w:r>
      <w:proofErr w:type="spellEnd"/>
      <w:r>
        <w:rPr>
          <w:color w:val="000000"/>
        </w:rPr>
        <w:t xml:space="preserve"> Connected.</w:t>
      </w:r>
    </w:p>
    <w:p w14:paraId="3E0AAF9E" w14:textId="77777777" w:rsidR="008F14C3" w:rsidRDefault="009A183A" w:rsidP="00DE63CA">
      <w:pPr>
        <w:pStyle w:val="ListParagraph"/>
        <w:numPr>
          <w:ilvl w:val="0"/>
          <w:numId w:val="18"/>
        </w:numPr>
        <w:spacing w:before="40" w:after="40"/>
      </w:pPr>
      <w:r>
        <w:rPr>
          <w:color w:val="000000"/>
        </w:rPr>
        <w:t>Click the Run button (▶) in the VS Code status bar.</w:t>
      </w:r>
    </w:p>
    <w:p w14:paraId="3E0AAF9F" w14:textId="77777777" w:rsidR="008F14C3" w:rsidRDefault="009A183A" w:rsidP="00DE63CA">
      <w:pPr>
        <w:pStyle w:val="ListParagraph"/>
        <w:numPr>
          <w:ilvl w:val="0"/>
          <w:numId w:val="18"/>
        </w:numPr>
        <w:spacing w:before="40" w:after="40"/>
      </w:pPr>
      <w:r>
        <w:rPr>
          <w:color w:val="000000"/>
        </w:rPr>
        <w:t>Hold an RFID card or key fob close to the module antenna.</w:t>
      </w:r>
    </w:p>
    <w:p w14:paraId="3E0AAFA0" w14:textId="77777777" w:rsidR="008F14C3" w:rsidRDefault="009A183A" w:rsidP="00DE63CA">
      <w:pPr>
        <w:pStyle w:val="ListParagraph"/>
        <w:numPr>
          <w:ilvl w:val="0"/>
          <w:numId w:val="18"/>
        </w:numPr>
        <w:spacing w:before="40" w:after="40"/>
      </w:pPr>
      <w:r>
        <w:rPr>
          <w:color w:val="000000"/>
        </w:rPr>
        <w:t>The REPL should print: Card detected!  UID = A3:04:BB:12 (your numbers will differ).</w:t>
      </w:r>
    </w:p>
    <w:p w14:paraId="3E0AAFA1" w14:textId="77777777" w:rsidR="008F14C3" w:rsidRDefault="009A183A" w:rsidP="00DE63CA">
      <w:pPr>
        <w:pStyle w:val="ListParagraph"/>
        <w:numPr>
          <w:ilvl w:val="0"/>
          <w:numId w:val="18"/>
        </w:numPr>
        <w:spacing w:before="40" w:after="40"/>
      </w:pPr>
      <w:r>
        <w:rPr>
          <w:color w:val="000000"/>
        </w:rPr>
        <w:t>Try a second card — confirm the UIDs are different.</w:t>
      </w:r>
    </w:p>
    <w:p w14:paraId="3E0AAFA2" w14:textId="77777777" w:rsidR="008F14C3" w:rsidRDefault="009A183A" w:rsidP="00DE63CA">
      <w:pPr>
        <w:pStyle w:val="ListParagraph"/>
        <w:numPr>
          <w:ilvl w:val="0"/>
          <w:numId w:val="18"/>
        </w:numPr>
        <w:spacing w:before="40" w:after="40"/>
      </w:pPr>
      <w:r>
        <w:rPr>
          <w:color w:val="000000"/>
        </w:rPr>
        <w:t>Press Stop (■) when done.</w:t>
      </w:r>
    </w:p>
    <w:p w14:paraId="3E0AAFA3"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A8"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AFA4" w14:textId="77777777" w:rsidR="008F14C3" w:rsidRDefault="009A183A">
            <w:pPr>
              <w:spacing w:before="60" w:after="40"/>
              <w:ind w:left="120"/>
            </w:pPr>
            <w:proofErr w:type="gramStart"/>
            <w:r>
              <w:rPr>
                <w:b/>
                <w:bCs/>
                <w:color w:val="17A589"/>
              </w:rPr>
              <w:t>✔  Checkpoint</w:t>
            </w:r>
            <w:proofErr w:type="gramEnd"/>
            <w:r>
              <w:rPr>
                <w:b/>
                <w:bCs/>
                <w:color w:val="17A589"/>
              </w:rPr>
              <w:t xml:space="preserve"> 3 — UID Reading</w:t>
            </w:r>
          </w:p>
          <w:p w14:paraId="3E0AAFA5" w14:textId="77777777" w:rsidR="008F14C3" w:rsidRDefault="009A183A">
            <w:pPr>
              <w:spacing w:before="20" w:after="20"/>
              <w:ind w:left="240"/>
            </w:pPr>
            <w:r>
              <w:rPr>
                <w:color w:val="000000"/>
                <w:sz w:val="20"/>
                <w:szCs w:val="20"/>
              </w:rPr>
              <w:t>•  A UID is printed to the REPL each time a card is held near the module.</w:t>
            </w:r>
          </w:p>
          <w:p w14:paraId="3E0AAFA6" w14:textId="77777777" w:rsidR="008F14C3" w:rsidRDefault="009A183A">
            <w:pPr>
              <w:spacing w:before="20" w:after="20"/>
              <w:ind w:left="240"/>
            </w:pPr>
            <w:r>
              <w:rPr>
                <w:color w:val="000000"/>
                <w:sz w:val="20"/>
                <w:szCs w:val="20"/>
              </w:rPr>
              <w:t>•  Different cards print different UIDs.</w:t>
            </w:r>
          </w:p>
          <w:p w14:paraId="3E0AAFA7" w14:textId="77777777" w:rsidR="008F14C3" w:rsidRDefault="009A183A">
            <w:pPr>
              <w:spacing w:before="20" w:after="20"/>
              <w:ind w:left="240"/>
            </w:pPr>
            <w:r>
              <w:rPr>
                <w:color w:val="000000"/>
                <w:sz w:val="20"/>
                <w:szCs w:val="20"/>
              </w:rPr>
              <w:t>•  Program stops cleanly with no error message when Stop is pressed.</w:t>
            </w:r>
          </w:p>
        </w:tc>
      </w:tr>
    </w:tbl>
    <w:p w14:paraId="3E0AAFA9" w14:textId="77777777" w:rsidR="008F14C3" w:rsidRDefault="009A183A">
      <w:r>
        <w:br w:type="page"/>
      </w:r>
    </w:p>
    <w:p w14:paraId="3E0AAFAA" w14:textId="77777777" w:rsidR="008F14C3" w:rsidRDefault="009A183A">
      <w:pPr>
        <w:pStyle w:val="Heading1"/>
        <w:shd w:val="clear" w:color="auto" w:fill="1F3864"/>
        <w:ind w:left="240" w:right="240"/>
      </w:pPr>
      <w:r>
        <w:lastRenderedPageBreak/>
        <w:t>6.  Step 4 — Reading and Writing Card Data</w:t>
      </w:r>
    </w:p>
    <w:p w14:paraId="3E0AAFAB" w14:textId="77777777" w:rsidR="008F14C3" w:rsidRDefault="009A183A">
      <w:pPr>
        <w:pStyle w:val="Heading2"/>
        <w:pBdr>
          <w:bottom w:val="single" w:sz="4" w:space="2" w:color="17A589"/>
        </w:pBdr>
      </w:pPr>
      <w:proofErr w:type="gramStart"/>
      <w:r>
        <w:t>6.1  Authentication</w:t>
      </w:r>
      <w:proofErr w:type="gramEnd"/>
      <w:r>
        <w:t xml:space="preserve"> Requirement</w:t>
      </w:r>
    </w:p>
    <w:p w14:paraId="3E0AAFAC" w14:textId="77777777" w:rsidR="008F14C3" w:rsidRDefault="009A183A">
      <w:pPr>
        <w:spacing w:before="60" w:after="80"/>
      </w:pPr>
      <w:r>
        <w:rPr>
          <w:color w:val="000000"/>
        </w:rPr>
        <w:t xml:space="preserve">To read or write user data blocks, you must first authenticate against the relevant sector using a key. Fresh cards from the manufacturer have all sectors set to the default key: FF </w:t>
      </w:r>
      <w:proofErr w:type="spellStart"/>
      <w:r>
        <w:rPr>
          <w:color w:val="000000"/>
        </w:rPr>
        <w:t>FF</w:t>
      </w:r>
      <w:proofErr w:type="spellEnd"/>
      <w:r>
        <w:rPr>
          <w:color w:val="000000"/>
        </w:rPr>
        <w:t xml:space="preserve"> </w:t>
      </w:r>
      <w:proofErr w:type="spellStart"/>
      <w:r>
        <w:rPr>
          <w:color w:val="000000"/>
        </w:rPr>
        <w:t>FF</w:t>
      </w:r>
      <w:proofErr w:type="spellEnd"/>
      <w:r>
        <w:rPr>
          <w:color w:val="000000"/>
        </w:rPr>
        <w:t xml:space="preserve"> </w:t>
      </w:r>
      <w:proofErr w:type="spellStart"/>
      <w:r>
        <w:rPr>
          <w:color w:val="000000"/>
        </w:rPr>
        <w:t>FF</w:t>
      </w:r>
      <w:proofErr w:type="spellEnd"/>
      <w:r>
        <w:rPr>
          <w:color w:val="000000"/>
        </w:rPr>
        <w:t xml:space="preserve"> </w:t>
      </w:r>
      <w:proofErr w:type="spellStart"/>
      <w:r>
        <w:rPr>
          <w:color w:val="000000"/>
        </w:rPr>
        <w:t>FF</w:t>
      </w:r>
      <w:proofErr w:type="spellEnd"/>
      <w:r>
        <w:rPr>
          <w:color w:val="000000"/>
        </w:rPr>
        <w:t xml:space="preserve"> </w:t>
      </w:r>
      <w:proofErr w:type="spellStart"/>
      <w:r>
        <w:rPr>
          <w:color w:val="000000"/>
        </w:rPr>
        <w:t>FF</w:t>
      </w:r>
      <w:proofErr w:type="spellEnd"/>
      <w:r>
        <w:rPr>
          <w:color w:val="000000"/>
        </w:rPr>
        <w:t xml:space="preserve"> (6 bytes of 0xFF). We use Key A throughout this exercise.</w:t>
      </w:r>
    </w:p>
    <w:p w14:paraId="3E0AAFAD"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B3" w14:textId="77777777">
        <w:tc>
          <w:tcPr>
            <w:tcW w:w="9360" w:type="dxa"/>
            <w:tcBorders>
              <w:top w:val="single" w:sz="1" w:space="0" w:color="C0392B"/>
              <w:left w:val="single" w:sz="1" w:space="0" w:color="C0392B"/>
              <w:bottom w:val="single" w:sz="1" w:space="0" w:color="C0392B"/>
              <w:right w:val="single" w:sz="1" w:space="0" w:color="C0392B"/>
            </w:tcBorders>
            <w:shd w:val="clear" w:color="auto" w:fill="FDEDEC"/>
            <w:tcMar>
              <w:top w:w="80" w:type="dxa"/>
              <w:left w:w="160" w:type="dxa"/>
              <w:bottom w:w="80" w:type="dxa"/>
              <w:right w:w="160" w:type="dxa"/>
            </w:tcMar>
          </w:tcPr>
          <w:p w14:paraId="3E0AAFAE" w14:textId="77777777" w:rsidR="008F14C3" w:rsidRDefault="009A183A">
            <w:pPr>
              <w:spacing w:before="60" w:after="40"/>
              <w:ind w:left="120"/>
            </w:pPr>
            <w:proofErr w:type="gramStart"/>
            <w:r>
              <w:rPr>
                <w:b/>
                <w:bCs/>
                <w:color w:val="C0392B"/>
              </w:rPr>
              <w:t>⚠  Authentication</w:t>
            </w:r>
            <w:proofErr w:type="gramEnd"/>
            <w:r>
              <w:rPr>
                <w:b/>
                <w:bCs/>
                <w:color w:val="C0392B"/>
              </w:rPr>
              <w:t xml:space="preserve"> Error is Common</w:t>
            </w:r>
          </w:p>
          <w:p w14:paraId="3E0AAFAF" w14:textId="77777777" w:rsidR="008F14C3" w:rsidRDefault="009A183A">
            <w:pPr>
              <w:spacing w:before="20" w:after="20"/>
              <w:ind w:left="240"/>
            </w:pPr>
            <w:r>
              <w:rPr>
                <w:color w:val="000000"/>
                <w:sz w:val="20"/>
                <w:szCs w:val="20"/>
              </w:rPr>
              <w:t>•  If authentication fails, read/write will raise an exception. Most common causes:</w:t>
            </w:r>
          </w:p>
          <w:p w14:paraId="3E0AAFB0" w14:textId="77777777" w:rsidR="008F14C3" w:rsidRDefault="009A183A">
            <w:pPr>
              <w:spacing w:before="20" w:after="20"/>
              <w:ind w:left="240"/>
            </w:pPr>
            <w:r>
              <w:rPr>
                <w:color w:val="000000"/>
                <w:sz w:val="20"/>
                <w:szCs w:val="20"/>
              </w:rPr>
              <w:t xml:space="preserve">   (a) Wrong key — the card has been previously written with a custom key.</w:t>
            </w:r>
          </w:p>
          <w:p w14:paraId="3E0AAFB1" w14:textId="77777777" w:rsidR="008F14C3" w:rsidRDefault="009A183A">
            <w:pPr>
              <w:spacing w:before="20" w:after="20"/>
              <w:ind w:left="240"/>
            </w:pPr>
            <w:r>
              <w:rPr>
                <w:color w:val="000000"/>
                <w:sz w:val="20"/>
                <w:szCs w:val="20"/>
              </w:rPr>
              <w:t xml:space="preserve">   (b) Card moved away during operation — keep the card very still.</w:t>
            </w:r>
          </w:p>
          <w:p w14:paraId="3E0AAFB2" w14:textId="77777777" w:rsidR="008F14C3" w:rsidRDefault="009A183A">
            <w:pPr>
              <w:spacing w:before="20" w:after="20"/>
              <w:ind w:left="240"/>
            </w:pPr>
            <w:r>
              <w:rPr>
                <w:color w:val="000000"/>
                <w:sz w:val="20"/>
                <w:szCs w:val="20"/>
              </w:rPr>
              <w:t xml:space="preserve">   (c) Block 3 (Sector Trailer) targeted — this block stores keys; use blocks 1 or 2 instead.</w:t>
            </w:r>
          </w:p>
        </w:tc>
      </w:tr>
    </w:tbl>
    <w:p w14:paraId="3E0AAFB4" w14:textId="77777777" w:rsidR="008F14C3" w:rsidRDefault="009A183A">
      <w:pPr>
        <w:pStyle w:val="Heading2"/>
        <w:pBdr>
          <w:bottom w:val="single" w:sz="4" w:space="2" w:color="17A589"/>
        </w:pBdr>
      </w:pPr>
      <w:proofErr w:type="gramStart"/>
      <w:r>
        <w:t>6.2  Reading</w:t>
      </w:r>
      <w:proofErr w:type="gramEnd"/>
      <w:r>
        <w:t xml:space="preserve"> a Data Block — read_block.py</w:t>
      </w:r>
    </w:p>
    <w:p w14:paraId="3E0AAFB5" w14:textId="77777777" w:rsidR="008F14C3" w:rsidRDefault="009A183A">
      <w:pPr>
        <w:spacing w:before="60" w:after="80"/>
      </w:pPr>
      <w:r>
        <w:rPr>
          <w:color w:val="000000"/>
        </w:rPr>
        <w:t>This example reads Block 1 of Sector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47861" w:rsidRPr="00B47861" w14:paraId="2EF23DFD" w14:textId="77777777" w:rsidTr="00B47861">
        <w:tc>
          <w:tcPr>
            <w:tcW w:w="9350" w:type="dxa"/>
          </w:tcPr>
          <w:p w14:paraId="042032F1"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8B949E"/>
                <w:sz w:val="20"/>
                <w:szCs w:val="20"/>
              </w:rPr>
              <w:t># read_block.py</w:t>
            </w:r>
          </w:p>
          <w:p w14:paraId="624EEC0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8B949E"/>
                <w:sz w:val="20"/>
                <w:szCs w:val="20"/>
              </w:rPr>
              <w:t># Authenticate and read 16 bytes from Block 1, Sector 0</w:t>
            </w:r>
          </w:p>
          <w:p w14:paraId="08C2271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1B62163D"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C586C0"/>
                <w:sz w:val="20"/>
                <w:szCs w:val="20"/>
              </w:rPr>
              <w:t>from</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4EC9B0"/>
                <w:sz w:val="20"/>
                <w:szCs w:val="20"/>
              </w:rPr>
              <w:t>mfrc522</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586C0"/>
                <w:sz w:val="20"/>
                <w:szCs w:val="20"/>
              </w:rPr>
              <w:t>import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4EC9B0"/>
                <w:sz w:val="20"/>
                <w:szCs w:val="20"/>
              </w:rPr>
              <w:t>MFRC522</w:t>
            </w:r>
          </w:p>
          <w:p w14:paraId="1CFBF230"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C586C0"/>
                <w:sz w:val="20"/>
                <w:szCs w:val="20"/>
              </w:rPr>
              <w:t>import</w:t>
            </w: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4EC9B0"/>
                <w:sz w:val="20"/>
                <w:szCs w:val="20"/>
              </w:rPr>
              <w:t>utime</w:t>
            </w:r>
            <w:proofErr w:type="spellEnd"/>
          </w:p>
          <w:p w14:paraId="0886CE9E"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36B13933"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8B949E"/>
                <w:sz w:val="20"/>
                <w:szCs w:val="20"/>
              </w:rPr>
              <w:t># Default key (Factory key for most RFID cards)</w:t>
            </w:r>
          </w:p>
          <w:p w14:paraId="47EC1D0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79C0FF"/>
                <w:sz w:val="20"/>
                <w:szCs w:val="20"/>
              </w:rPr>
              <w:t>DEFAULT_KEY</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FF7B72"/>
                <w:sz w:val="20"/>
                <w:szCs w:val="20"/>
              </w:rPr>
              <w:t>0</w:t>
            </w:r>
            <w:proofErr w:type="gramStart"/>
            <w:r w:rsidRPr="00B47861">
              <w:rPr>
                <w:rFonts w:ascii="Courier New" w:eastAsia="Times New Roman" w:hAnsi="Courier New" w:cs="Courier New"/>
                <w:color w:val="FF7B72"/>
                <w:sz w:val="20"/>
                <w:szCs w:val="20"/>
              </w:rPr>
              <w:t>x</w:t>
            </w:r>
            <w:r w:rsidRPr="00B47861">
              <w:rPr>
                <w:rFonts w:ascii="Courier New" w:eastAsia="Times New Roman" w:hAnsi="Courier New" w:cs="Courier New"/>
                <w:color w:val="B5CEA8"/>
                <w:sz w:val="20"/>
                <w:szCs w:val="20"/>
              </w:rPr>
              <w:t>FF</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4D4D4"/>
                <w:sz w:val="20"/>
                <w:szCs w:val="20"/>
              </w:rPr>
              <w:t>*</w:t>
            </w:r>
            <w:proofErr w:type="gramEnd"/>
            <w:r w:rsidRPr="00B47861">
              <w:rPr>
                <w:rFonts w:ascii="Courier New" w:eastAsia="Times New Roman" w:hAnsi="Courier New" w:cs="Courier New"/>
                <w:color w:val="B5CEA8"/>
                <w:sz w:val="20"/>
                <w:szCs w:val="20"/>
              </w:rPr>
              <w:t>6</w:t>
            </w:r>
          </w:p>
          <w:p w14:paraId="4822D55C"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7B600442"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8B949E"/>
                <w:sz w:val="20"/>
                <w:szCs w:val="20"/>
              </w:rPr>
              <w:t># Initialize RFID</w:t>
            </w:r>
          </w:p>
          <w:p w14:paraId="2D905003"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4EC9B0"/>
                <w:sz w:val="20"/>
                <w:szCs w:val="20"/>
              </w:rPr>
              <w:t>MFRC522</w:t>
            </w:r>
            <w:r w:rsidRPr="00B47861">
              <w:rPr>
                <w:rFonts w:ascii="Courier New" w:eastAsia="Times New Roman" w:hAnsi="Courier New" w:cs="Courier New"/>
                <w:color w:val="BBBEBF"/>
                <w:sz w:val="20"/>
                <w:szCs w:val="20"/>
              </w:rPr>
              <w:t>(</w:t>
            </w:r>
          </w:p>
          <w:p w14:paraId="145A5CA2"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FFA657"/>
                <w:sz w:val="20"/>
                <w:szCs w:val="20"/>
              </w:rPr>
              <w:t>sck</w:t>
            </w:r>
            <w:proofErr w:type="spellEnd"/>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6</w:t>
            </w:r>
            <w:r w:rsidRPr="00B47861">
              <w:rPr>
                <w:rFonts w:ascii="Courier New" w:eastAsia="Times New Roman" w:hAnsi="Courier New" w:cs="Courier New"/>
                <w:color w:val="BBBEBF"/>
                <w:sz w:val="20"/>
                <w:szCs w:val="20"/>
              </w:rPr>
              <w:t>,</w:t>
            </w:r>
          </w:p>
          <w:p w14:paraId="69A068A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FFA657"/>
                <w:sz w:val="20"/>
                <w:szCs w:val="20"/>
              </w:rPr>
              <w:t>mosi</w:t>
            </w:r>
            <w:proofErr w:type="spellEnd"/>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7</w:t>
            </w:r>
            <w:r w:rsidRPr="00B47861">
              <w:rPr>
                <w:rFonts w:ascii="Courier New" w:eastAsia="Times New Roman" w:hAnsi="Courier New" w:cs="Courier New"/>
                <w:color w:val="BBBEBF"/>
                <w:sz w:val="20"/>
                <w:szCs w:val="20"/>
              </w:rPr>
              <w:t>,</w:t>
            </w:r>
          </w:p>
          <w:p w14:paraId="49DB922E"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FFA657"/>
                <w:sz w:val="20"/>
                <w:szCs w:val="20"/>
              </w:rPr>
              <w:t>miso</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4</w:t>
            </w:r>
            <w:r w:rsidRPr="00B47861">
              <w:rPr>
                <w:rFonts w:ascii="Courier New" w:eastAsia="Times New Roman" w:hAnsi="Courier New" w:cs="Courier New"/>
                <w:color w:val="BBBEBF"/>
                <w:sz w:val="20"/>
                <w:szCs w:val="20"/>
              </w:rPr>
              <w:t>,</w:t>
            </w:r>
          </w:p>
          <w:p w14:paraId="0783BB71"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FFA657"/>
                <w:sz w:val="20"/>
                <w:szCs w:val="20"/>
              </w:rPr>
              <w:t>rst</w:t>
            </w:r>
            <w:proofErr w:type="spellEnd"/>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22</w:t>
            </w:r>
            <w:r w:rsidRPr="00B47861">
              <w:rPr>
                <w:rFonts w:ascii="Courier New" w:eastAsia="Times New Roman" w:hAnsi="Courier New" w:cs="Courier New"/>
                <w:color w:val="BBBEBF"/>
                <w:sz w:val="20"/>
                <w:szCs w:val="20"/>
              </w:rPr>
              <w:t>,</w:t>
            </w:r>
          </w:p>
          <w:p w14:paraId="63BA918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FFA657"/>
                <w:sz w:val="20"/>
                <w:szCs w:val="20"/>
              </w:rPr>
              <w:t>cs</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5</w:t>
            </w:r>
            <w:r w:rsidRPr="00B47861">
              <w:rPr>
                <w:rFonts w:ascii="Courier New" w:eastAsia="Times New Roman" w:hAnsi="Courier New" w:cs="Courier New"/>
                <w:color w:val="BBBEBF"/>
                <w:sz w:val="20"/>
                <w:szCs w:val="20"/>
              </w:rPr>
              <w:t>,</w:t>
            </w:r>
          </w:p>
          <w:p w14:paraId="076DB9B8"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FFA657"/>
                <w:sz w:val="20"/>
                <w:szCs w:val="20"/>
              </w:rPr>
              <w:t>spi_id</w:t>
            </w:r>
            <w:proofErr w:type="spellEnd"/>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5CEA8"/>
                <w:sz w:val="20"/>
                <w:szCs w:val="20"/>
              </w:rPr>
              <w:t>0</w:t>
            </w:r>
          </w:p>
          <w:p w14:paraId="177A7ADF"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w:t>
            </w:r>
          </w:p>
          <w:p w14:paraId="50C88B3C"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38926EE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 RFID READ BLOCK ==="</w:t>
            </w:r>
            <w:r w:rsidRPr="00B47861">
              <w:rPr>
                <w:rFonts w:ascii="Courier New" w:eastAsia="Times New Roman" w:hAnsi="Courier New" w:cs="Courier New"/>
                <w:color w:val="BBBEBF"/>
                <w:sz w:val="20"/>
                <w:szCs w:val="20"/>
              </w:rPr>
              <w:t>)</w:t>
            </w:r>
          </w:p>
          <w:p w14:paraId="64B5D2FC"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"Place card near reader...</w:t>
            </w:r>
            <w:r w:rsidRPr="00B47861">
              <w:rPr>
                <w:rFonts w:ascii="Courier New" w:eastAsia="Times New Roman" w:hAnsi="Courier New" w:cs="Courier New"/>
                <w:color w:val="D7BA7D"/>
                <w:sz w:val="20"/>
                <w:szCs w:val="20"/>
              </w:rPr>
              <w:t>\n</w:t>
            </w:r>
            <w:r w:rsidRPr="00B47861">
              <w:rPr>
                <w:rFonts w:ascii="Courier New" w:eastAsia="Times New Roman" w:hAnsi="Courier New" w:cs="Courier New"/>
                <w:color w:val="A5D6FF"/>
                <w:sz w:val="20"/>
                <w:szCs w:val="20"/>
              </w:rPr>
              <w:t>"</w:t>
            </w:r>
            <w:r w:rsidRPr="00B47861">
              <w:rPr>
                <w:rFonts w:ascii="Courier New" w:eastAsia="Times New Roman" w:hAnsi="Courier New" w:cs="Courier New"/>
                <w:color w:val="BBBEBF"/>
                <w:sz w:val="20"/>
                <w:szCs w:val="20"/>
              </w:rPr>
              <w:t>)</w:t>
            </w:r>
          </w:p>
          <w:p w14:paraId="2E6BEE6E"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7DA6C67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C586C0"/>
                <w:sz w:val="20"/>
                <w:szCs w:val="20"/>
              </w:rPr>
              <w:t>while</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569CD6"/>
                <w:sz w:val="20"/>
                <w:szCs w:val="20"/>
              </w:rPr>
              <w:t>True</w:t>
            </w:r>
            <w:r w:rsidRPr="00B47861">
              <w:rPr>
                <w:rFonts w:ascii="Courier New" w:eastAsia="Times New Roman" w:hAnsi="Courier New" w:cs="Courier New"/>
                <w:color w:val="BBBEBF"/>
                <w:sz w:val="20"/>
                <w:szCs w:val="20"/>
              </w:rPr>
              <w:t>:</w:t>
            </w:r>
          </w:p>
          <w:p w14:paraId="0219325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init</w:t>
            </w:r>
            <w:proofErr w:type="spellEnd"/>
            <w:proofErr w:type="gramEnd"/>
            <w:r w:rsidRPr="00B47861">
              <w:rPr>
                <w:rFonts w:ascii="Courier New" w:eastAsia="Times New Roman" w:hAnsi="Courier New" w:cs="Courier New"/>
                <w:color w:val="BBBEBF"/>
                <w:sz w:val="20"/>
                <w:szCs w:val="20"/>
              </w:rPr>
              <w:t>()</w:t>
            </w:r>
          </w:p>
          <w:p w14:paraId="1BAC8BAC"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4577001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 Step 1: Request card</w:t>
            </w:r>
          </w:p>
          <w:p w14:paraId="014AF1C3"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C9D1D9"/>
                <w:sz w:val="20"/>
                <w:szCs w:val="20"/>
              </w:rPr>
              <w:t>tag_type</w:t>
            </w:r>
            <w:proofErr w:type="spellEnd"/>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request</w:t>
            </w:r>
            <w:proofErr w:type="spellEnd"/>
            <w:proofErr w:type="gramEnd"/>
            <w:r w:rsidRPr="00B47861">
              <w:rPr>
                <w:rFonts w:ascii="Courier New" w:eastAsia="Times New Roman" w:hAnsi="Courier New" w:cs="Courier New"/>
                <w:color w:val="BBBEBF"/>
                <w:sz w:val="20"/>
                <w:szCs w:val="20"/>
              </w:rPr>
              <w:t>(</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C9D1D9"/>
                <w:sz w:val="20"/>
                <w:szCs w:val="20"/>
              </w:rPr>
              <w:t>REQIDL</w:t>
            </w:r>
            <w:proofErr w:type="spellEnd"/>
            <w:proofErr w:type="gramEnd"/>
            <w:r w:rsidRPr="00B47861">
              <w:rPr>
                <w:rFonts w:ascii="Courier New" w:eastAsia="Times New Roman" w:hAnsi="Courier New" w:cs="Courier New"/>
                <w:color w:val="BBBEBF"/>
                <w:sz w:val="20"/>
                <w:szCs w:val="20"/>
              </w:rPr>
              <w:t>)</w:t>
            </w:r>
          </w:p>
          <w:p w14:paraId="332967EF"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5685081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lastRenderedPageBreak/>
              <w:t xml:space="preserve">    </w:t>
            </w:r>
            <w:r w:rsidRPr="00B47861">
              <w:rPr>
                <w:rFonts w:ascii="Courier New" w:eastAsia="Times New Roman" w:hAnsi="Courier New" w:cs="Courier New"/>
                <w:color w:val="C586C0"/>
                <w:sz w:val="20"/>
                <w:szCs w:val="20"/>
              </w:rPr>
              <w:t>if</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C9D1D9"/>
                <w:sz w:val="20"/>
                <w:szCs w:val="20"/>
              </w:rPr>
              <w:t>OK</w:t>
            </w:r>
            <w:proofErr w:type="spellEnd"/>
            <w:proofErr w:type="gramEnd"/>
            <w:r w:rsidRPr="00B47861">
              <w:rPr>
                <w:rFonts w:ascii="Courier New" w:eastAsia="Times New Roman" w:hAnsi="Courier New" w:cs="Courier New"/>
                <w:color w:val="BBBEBF"/>
                <w:sz w:val="20"/>
                <w:szCs w:val="20"/>
              </w:rPr>
              <w:t>:</w:t>
            </w:r>
          </w:p>
          <w:p w14:paraId="4894AF57"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"Card detected!"</w:t>
            </w:r>
            <w:r w:rsidRPr="00B47861">
              <w:rPr>
                <w:rFonts w:ascii="Courier New" w:eastAsia="Times New Roman" w:hAnsi="Courier New" w:cs="Courier New"/>
                <w:color w:val="BBBEBF"/>
                <w:sz w:val="20"/>
                <w:szCs w:val="20"/>
              </w:rPr>
              <w:t>)</w:t>
            </w:r>
          </w:p>
          <w:p w14:paraId="0B176F54"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1D16B160"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 Step 2: Get UID</w:t>
            </w:r>
          </w:p>
          <w:p w14:paraId="0A9F6AC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C9D1D9"/>
                <w:sz w:val="20"/>
                <w:szCs w:val="20"/>
              </w:rPr>
              <w:t>uid</w:t>
            </w:r>
            <w:proofErr w:type="spellEnd"/>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SelectTagSN</w:t>
            </w:r>
            <w:proofErr w:type="spellEnd"/>
            <w:proofErr w:type="gramEnd"/>
            <w:r w:rsidRPr="00B47861">
              <w:rPr>
                <w:rFonts w:ascii="Courier New" w:eastAsia="Times New Roman" w:hAnsi="Courier New" w:cs="Courier New"/>
                <w:color w:val="BBBEBF"/>
                <w:sz w:val="20"/>
                <w:szCs w:val="20"/>
              </w:rPr>
              <w:t>()</w:t>
            </w:r>
          </w:p>
          <w:p w14:paraId="20CFD891"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60B3F3B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586C0"/>
                <w:sz w:val="20"/>
                <w:szCs w:val="20"/>
              </w:rPr>
              <w:t>if</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C9D1D9"/>
                <w:sz w:val="20"/>
                <w:szCs w:val="20"/>
              </w:rPr>
              <w:t>OK</w:t>
            </w:r>
            <w:proofErr w:type="spellEnd"/>
            <w:proofErr w:type="gramEnd"/>
            <w:r w:rsidRPr="00B47861">
              <w:rPr>
                <w:rFonts w:ascii="Courier New" w:eastAsia="Times New Roman" w:hAnsi="Courier New" w:cs="Courier New"/>
                <w:color w:val="BBBEBF"/>
                <w:sz w:val="20"/>
                <w:szCs w:val="20"/>
              </w:rPr>
              <w:t>:</w:t>
            </w:r>
          </w:p>
          <w:p w14:paraId="7299806E"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"UID:"</w:t>
            </w: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C9D1D9"/>
                <w:sz w:val="20"/>
                <w:szCs w:val="20"/>
              </w:rPr>
              <w:t>uid</w:t>
            </w:r>
            <w:proofErr w:type="spellEnd"/>
            <w:r w:rsidRPr="00B47861">
              <w:rPr>
                <w:rFonts w:ascii="Courier New" w:eastAsia="Times New Roman" w:hAnsi="Courier New" w:cs="Courier New"/>
                <w:color w:val="BBBEBF"/>
                <w:sz w:val="20"/>
                <w:szCs w:val="20"/>
              </w:rPr>
              <w:t>)</w:t>
            </w:r>
          </w:p>
          <w:p w14:paraId="05E0EAB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2098E737"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 Step 3: Authenticate block</w:t>
            </w:r>
          </w:p>
          <w:p w14:paraId="24EAEB12"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r w:rsidRPr="00B47861">
              <w:rPr>
                <w:rFonts w:ascii="Courier New" w:eastAsia="Times New Roman" w:hAnsi="Courier New" w:cs="Courier New"/>
                <w:color w:val="C9D1D9"/>
                <w:sz w:val="20"/>
                <w:szCs w:val="20"/>
              </w:rPr>
              <w:t>block_addr</w:t>
            </w:r>
            <w:proofErr w:type="spellEnd"/>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B5CEA8"/>
                <w:sz w:val="20"/>
                <w:szCs w:val="20"/>
              </w:rPr>
              <w:t>1</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w:t>
            </w:r>
            <w:proofErr w:type="gramEnd"/>
            <w:r w:rsidRPr="00B47861">
              <w:rPr>
                <w:rFonts w:ascii="Courier New" w:eastAsia="Times New Roman" w:hAnsi="Courier New" w:cs="Courier New"/>
                <w:color w:val="8B949E"/>
                <w:sz w:val="20"/>
                <w:szCs w:val="20"/>
              </w:rPr>
              <w:t xml:space="preserve"> Block 1 (Sector 0)</w:t>
            </w:r>
          </w:p>
          <w:p w14:paraId="6348CCF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7AEBAE6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5E463F">
              <w:rPr>
                <w:rFonts w:ascii="Courier New" w:eastAsia="Times New Roman" w:hAnsi="Courier New" w:cs="Courier New"/>
                <w:color w:val="C586C0"/>
                <w:sz w:val="16"/>
                <w:szCs w:val="16"/>
              </w:rPr>
              <w:t>if</w:t>
            </w:r>
            <w:r w:rsidRPr="005E463F">
              <w:rPr>
                <w:rFonts w:ascii="Courier New" w:eastAsia="Times New Roman" w:hAnsi="Courier New" w:cs="Courier New"/>
                <w:color w:val="BBBEBF"/>
                <w:sz w:val="16"/>
                <w:szCs w:val="16"/>
              </w:rPr>
              <w:t xml:space="preserve"> </w:t>
            </w:r>
            <w:proofErr w:type="spellStart"/>
            <w:proofErr w:type="gramStart"/>
            <w:r w:rsidRPr="005E463F">
              <w:rPr>
                <w:rFonts w:ascii="Courier New" w:eastAsia="Times New Roman" w:hAnsi="Courier New" w:cs="Courier New"/>
                <w:color w:val="C9D1D9"/>
                <w:sz w:val="16"/>
                <w:szCs w:val="16"/>
              </w:rPr>
              <w:t>reader</w:t>
            </w:r>
            <w:r w:rsidRPr="005E463F">
              <w:rPr>
                <w:rFonts w:ascii="Courier New" w:eastAsia="Times New Roman" w:hAnsi="Courier New" w:cs="Courier New"/>
                <w:color w:val="BBBEBF"/>
                <w:sz w:val="16"/>
                <w:szCs w:val="16"/>
              </w:rPr>
              <w:t>.</w:t>
            </w:r>
            <w:r w:rsidRPr="005E463F">
              <w:rPr>
                <w:rFonts w:ascii="Courier New" w:eastAsia="Times New Roman" w:hAnsi="Courier New" w:cs="Courier New"/>
                <w:color w:val="D2A8FF"/>
                <w:sz w:val="16"/>
                <w:szCs w:val="16"/>
              </w:rPr>
              <w:t>auth</w:t>
            </w:r>
            <w:proofErr w:type="spellEnd"/>
            <w:proofErr w:type="gramEnd"/>
            <w:r w:rsidRPr="005E463F">
              <w:rPr>
                <w:rFonts w:ascii="Courier New" w:eastAsia="Times New Roman" w:hAnsi="Courier New" w:cs="Courier New"/>
                <w:color w:val="BBBEBF"/>
                <w:sz w:val="16"/>
                <w:szCs w:val="16"/>
              </w:rPr>
              <w:t>(</w:t>
            </w:r>
            <w:proofErr w:type="gramStart"/>
            <w:r w:rsidRPr="005E463F">
              <w:rPr>
                <w:rFonts w:ascii="Courier New" w:eastAsia="Times New Roman" w:hAnsi="Courier New" w:cs="Courier New"/>
                <w:color w:val="C9D1D9"/>
                <w:sz w:val="16"/>
                <w:szCs w:val="16"/>
              </w:rPr>
              <w:t>reader</w:t>
            </w:r>
            <w:r w:rsidRPr="005E463F">
              <w:rPr>
                <w:rFonts w:ascii="Courier New" w:eastAsia="Times New Roman" w:hAnsi="Courier New" w:cs="Courier New"/>
                <w:color w:val="BBBEBF"/>
                <w:sz w:val="16"/>
                <w:szCs w:val="16"/>
              </w:rPr>
              <w:t>.</w:t>
            </w:r>
            <w:r w:rsidRPr="005E463F">
              <w:rPr>
                <w:rFonts w:ascii="Courier New" w:eastAsia="Times New Roman" w:hAnsi="Courier New" w:cs="Courier New"/>
                <w:color w:val="C9D1D9"/>
                <w:sz w:val="16"/>
                <w:szCs w:val="16"/>
              </w:rPr>
              <w:t>AUTHENT</w:t>
            </w:r>
            <w:proofErr w:type="gramEnd"/>
            <w:r w:rsidRPr="005E463F">
              <w:rPr>
                <w:rFonts w:ascii="Courier New" w:eastAsia="Times New Roman" w:hAnsi="Courier New" w:cs="Courier New"/>
                <w:color w:val="C9D1D9"/>
                <w:sz w:val="16"/>
                <w:szCs w:val="16"/>
              </w:rPr>
              <w:t>1A</w:t>
            </w:r>
            <w:r w:rsidRPr="005E463F">
              <w:rPr>
                <w:rFonts w:ascii="Courier New" w:eastAsia="Times New Roman" w:hAnsi="Courier New" w:cs="Courier New"/>
                <w:color w:val="BBBEBF"/>
                <w:sz w:val="16"/>
                <w:szCs w:val="16"/>
              </w:rPr>
              <w:t xml:space="preserve">, </w:t>
            </w:r>
            <w:proofErr w:type="spellStart"/>
            <w:r w:rsidRPr="005E463F">
              <w:rPr>
                <w:rFonts w:ascii="Courier New" w:eastAsia="Times New Roman" w:hAnsi="Courier New" w:cs="Courier New"/>
                <w:color w:val="C9D1D9"/>
                <w:sz w:val="16"/>
                <w:szCs w:val="16"/>
              </w:rPr>
              <w:t>block_addr</w:t>
            </w:r>
            <w:proofErr w:type="spellEnd"/>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79C0FF"/>
                <w:sz w:val="16"/>
                <w:szCs w:val="16"/>
              </w:rPr>
              <w:t>DEFAULT_KEY</w:t>
            </w:r>
            <w:r w:rsidRPr="005E463F">
              <w:rPr>
                <w:rFonts w:ascii="Courier New" w:eastAsia="Times New Roman" w:hAnsi="Courier New" w:cs="Courier New"/>
                <w:color w:val="BBBEBF"/>
                <w:sz w:val="16"/>
                <w:szCs w:val="16"/>
              </w:rPr>
              <w:t xml:space="preserve">, </w:t>
            </w:r>
            <w:proofErr w:type="spellStart"/>
            <w:r w:rsidRPr="005E463F">
              <w:rPr>
                <w:rFonts w:ascii="Courier New" w:eastAsia="Times New Roman" w:hAnsi="Courier New" w:cs="Courier New"/>
                <w:color w:val="C9D1D9"/>
                <w:sz w:val="16"/>
                <w:szCs w:val="16"/>
              </w:rPr>
              <w:t>uid</w:t>
            </w:r>
            <w:proofErr w:type="spellEnd"/>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D4D4D4"/>
                <w:sz w:val="16"/>
                <w:szCs w:val="16"/>
              </w:rPr>
              <w:t>==</w:t>
            </w:r>
            <w:r w:rsidRPr="005E463F">
              <w:rPr>
                <w:rFonts w:ascii="Courier New" w:eastAsia="Times New Roman" w:hAnsi="Courier New" w:cs="Courier New"/>
                <w:color w:val="BBBEBF"/>
                <w:sz w:val="16"/>
                <w:szCs w:val="16"/>
              </w:rPr>
              <w:t xml:space="preserve"> </w:t>
            </w:r>
            <w:proofErr w:type="spellStart"/>
            <w:proofErr w:type="gramStart"/>
            <w:r w:rsidRPr="005E463F">
              <w:rPr>
                <w:rFonts w:ascii="Courier New" w:eastAsia="Times New Roman" w:hAnsi="Courier New" w:cs="Courier New"/>
                <w:color w:val="C9D1D9"/>
                <w:sz w:val="16"/>
                <w:szCs w:val="16"/>
              </w:rPr>
              <w:t>reader</w:t>
            </w:r>
            <w:r w:rsidRPr="005E463F">
              <w:rPr>
                <w:rFonts w:ascii="Courier New" w:eastAsia="Times New Roman" w:hAnsi="Courier New" w:cs="Courier New"/>
                <w:color w:val="BBBEBF"/>
                <w:sz w:val="16"/>
                <w:szCs w:val="16"/>
              </w:rPr>
              <w:t>.</w:t>
            </w:r>
            <w:r w:rsidRPr="005E463F">
              <w:rPr>
                <w:rFonts w:ascii="Courier New" w:eastAsia="Times New Roman" w:hAnsi="Courier New" w:cs="Courier New"/>
                <w:color w:val="C9D1D9"/>
                <w:sz w:val="16"/>
                <w:szCs w:val="16"/>
              </w:rPr>
              <w:t>OK</w:t>
            </w:r>
            <w:proofErr w:type="spellEnd"/>
            <w:proofErr w:type="gramEnd"/>
            <w:r w:rsidRPr="005E463F">
              <w:rPr>
                <w:rFonts w:ascii="Courier New" w:eastAsia="Times New Roman" w:hAnsi="Courier New" w:cs="Courier New"/>
                <w:color w:val="BBBEBF"/>
                <w:sz w:val="16"/>
                <w:szCs w:val="16"/>
              </w:rPr>
              <w:t>:</w:t>
            </w:r>
          </w:p>
          <w:p w14:paraId="3E8F096D"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"Authentication success"</w:t>
            </w:r>
            <w:r w:rsidRPr="00B47861">
              <w:rPr>
                <w:rFonts w:ascii="Courier New" w:eastAsia="Times New Roman" w:hAnsi="Courier New" w:cs="Courier New"/>
                <w:color w:val="BBBEBF"/>
                <w:sz w:val="20"/>
                <w:szCs w:val="20"/>
              </w:rPr>
              <w:t>)</w:t>
            </w:r>
          </w:p>
          <w:p w14:paraId="10696A40"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371DCFF3"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 Step 4: Read block</w:t>
            </w:r>
          </w:p>
          <w:p w14:paraId="0DBF67AF"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data</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read</w:t>
            </w:r>
            <w:proofErr w:type="spellEnd"/>
            <w:proofErr w:type="gramEnd"/>
            <w:r w:rsidRPr="00B47861">
              <w:rPr>
                <w:rFonts w:ascii="Courier New" w:eastAsia="Times New Roman" w:hAnsi="Courier New" w:cs="Courier New"/>
                <w:color w:val="BBBEBF"/>
                <w:sz w:val="20"/>
                <w:szCs w:val="20"/>
              </w:rPr>
              <w:t>(</w:t>
            </w:r>
            <w:proofErr w:type="spellStart"/>
            <w:r w:rsidRPr="00B47861">
              <w:rPr>
                <w:rFonts w:ascii="Courier New" w:eastAsia="Times New Roman" w:hAnsi="Courier New" w:cs="Courier New"/>
                <w:color w:val="C9D1D9"/>
                <w:sz w:val="20"/>
                <w:szCs w:val="20"/>
              </w:rPr>
              <w:t>block_addr</w:t>
            </w:r>
            <w:proofErr w:type="spellEnd"/>
            <w:r w:rsidRPr="00B47861">
              <w:rPr>
                <w:rFonts w:ascii="Courier New" w:eastAsia="Times New Roman" w:hAnsi="Courier New" w:cs="Courier New"/>
                <w:color w:val="BBBEBF"/>
                <w:sz w:val="20"/>
                <w:szCs w:val="20"/>
              </w:rPr>
              <w:t>)</w:t>
            </w:r>
          </w:p>
          <w:p w14:paraId="02F96637"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34D303F4"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586C0"/>
                <w:sz w:val="20"/>
                <w:szCs w:val="20"/>
              </w:rPr>
              <w:t>if</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stat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D4D4D4"/>
                <w:sz w:val="20"/>
                <w:szCs w:val="20"/>
              </w:rPr>
              <w:t>==</w:t>
            </w: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C9D1D9"/>
                <w:sz w:val="20"/>
                <w:szCs w:val="20"/>
              </w:rPr>
              <w:t>OK</w:t>
            </w:r>
            <w:proofErr w:type="spellEnd"/>
            <w:proofErr w:type="gramEnd"/>
            <w:r w:rsidRPr="00B47861">
              <w:rPr>
                <w:rFonts w:ascii="Courier New" w:eastAsia="Times New Roman" w:hAnsi="Courier New" w:cs="Courier New"/>
                <w:color w:val="BBBEBF"/>
                <w:sz w:val="20"/>
                <w:szCs w:val="20"/>
              </w:rPr>
              <w:t>:</w:t>
            </w:r>
          </w:p>
          <w:p w14:paraId="1E4B756C"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"Raw Data:"</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data</w:t>
            </w:r>
            <w:r w:rsidRPr="00B47861">
              <w:rPr>
                <w:rFonts w:ascii="Courier New" w:eastAsia="Times New Roman" w:hAnsi="Courier New" w:cs="Courier New"/>
                <w:color w:val="BBBEBF"/>
                <w:sz w:val="20"/>
                <w:szCs w:val="20"/>
              </w:rPr>
              <w:t>)</w:t>
            </w:r>
          </w:p>
          <w:p w14:paraId="4FE4692E"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08A3E55A"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8B949E"/>
                <w:sz w:val="20"/>
                <w:szCs w:val="20"/>
              </w:rPr>
              <w:t># Convert to string</w:t>
            </w:r>
          </w:p>
          <w:p w14:paraId="12A266CB"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5E463F">
              <w:rPr>
                <w:rFonts w:ascii="Courier New" w:eastAsia="Times New Roman" w:hAnsi="Courier New" w:cs="Courier New"/>
                <w:color w:val="C9D1D9"/>
                <w:sz w:val="16"/>
                <w:szCs w:val="16"/>
              </w:rPr>
              <w:t>text</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D4D4D4"/>
                <w:sz w:val="16"/>
                <w:szCs w:val="16"/>
              </w:rPr>
              <w:t>=</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A5D6FF"/>
                <w:sz w:val="16"/>
                <w:szCs w:val="16"/>
              </w:rPr>
              <w:t>'</w:t>
            </w:r>
            <w:proofErr w:type="gramStart"/>
            <w:r w:rsidRPr="005E463F">
              <w:rPr>
                <w:rFonts w:ascii="Courier New" w:eastAsia="Times New Roman" w:hAnsi="Courier New" w:cs="Courier New"/>
                <w:color w:val="A5D6FF"/>
                <w:sz w:val="16"/>
                <w:szCs w:val="16"/>
              </w:rPr>
              <w:t>'</w:t>
            </w:r>
            <w:r w:rsidRPr="005E463F">
              <w:rPr>
                <w:rFonts w:ascii="Courier New" w:eastAsia="Times New Roman" w:hAnsi="Courier New" w:cs="Courier New"/>
                <w:color w:val="BBBEBF"/>
                <w:sz w:val="16"/>
                <w:szCs w:val="16"/>
              </w:rPr>
              <w:t>.</w:t>
            </w:r>
            <w:r w:rsidRPr="005E463F">
              <w:rPr>
                <w:rFonts w:ascii="Courier New" w:eastAsia="Times New Roman" w:hAnsi="Courier New" w:cs="Courier New"/>
                <w:color w:val="D2A8FF"/>
                <w:sz w:val="16"/>
                <w:szCs w:val="16"/>
              </w:rPr>
              <w:t>join</w:t>
            </w:r>
            <w:proofErr w:type="gramEnd"/>
            <w:r w:rsidRPr="005E463F">
              <w:rPr>
                <w:rFonts w:ascii="Courier New" w:eastAsia="Times New Roman" w:hAnsi="Courier New" w:cs="Courier New"/>
                <w:color w:val="BBBEBF"/>
                <w:sz w:val="16"/>
                <w:szCs w:val="16"/>
              </w:rPr>
              <w:t>([</w:t>
            </w:r>
            <w:r w:rsidRPr="005E463F">
              <w:rPr>
                <w:rFonts w:ascii="Courier New" w:eastAsia="Times New Roman" w:hAnsi="Courier New" w:cs="Courier New"/>
                <w:color w:val="D2A8FF"/>
                <w:sz w:val="16"/>
                <w:szCs w:val="16"/>
              </w:rPr>
              <w:t>chr</w:t>
            </w:r>
            <w:r w:rsidRPr="005E463F">
              <w:rPr>
                <w:rFonts w:ascii="Courier New" w:eastAsia="Times New Roman" w:hAnsi="Courier New" w:cs="Courier New"/>
                <w:color w:val="BBBEBF"/>
                <w:sz w:val="16"/>
                <w:szCs w:val="16"/>
              </w:rPr>
              <w:t>(</w:t>
            </w:r>
            <w:proofErr w:type="spellStart"/>
            <w:r w:rsidRPr="005E463F">
              <w:rPr>
                <w:rFonts w:ascii="Courier New" w:eastAsia="Times New Roman" w:hAnsi="Courier New" w:cs="Courier New"/>
                <w:color w:val="C9D1D9"/>
                <w:sz w:val="16"/>
                <w:szCs w:val="16"/>
              </w:rPr>
              <w:t>i</w:t>
            </w:r>
            <w:proofErr w:type="spellEnd"/>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C586C0"/>
                <w:sz w:val="16"/>
                <w:szCs w:val="16"/>
              </w:rPr>
              <w:t>if</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B5CEA8"/>
                <w:sz w:val="16"/>
                <w:szCs w:val="16"/>
              </w:rPr>
              <w:t>32</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D4D4D4"/>
                <w:sz w:val="16"/>
                <w:szCs w:val="16"/>
              </w:rPr>
              <w:t>&lt;=</w:t>
            </w:r>
            <w:r w:rsidRPr="005E463F">
              <w:rPr>
                <w:rFonts w:ascii="Courier New" w:eastAsia="Times New Roman" w:hAnsi="Courier New" w:cs="Courier New"/>
                <w:color w:val="BBBEBF"/>
                <w:sz w:val="16"/>
                <w:szCs w:val="16"/>
              </w:rPr>
              <w:t xml:space="preserve"> </w:t>
            </w:r>
            <w:proofErr w:type="spellStart"/>
            <w:r w:rsidRPr="005E463F">
              <w:rPr>
                <w:rFonts w:ascii="Courier New" w:eastAsia="Times New Roman" w:hAnsi="Courier New" w:cs="Courier New"/>
                <w:color w:val="C9D1D9"/>
                <w:sz w:val="16"/>
                <w:szCs w:val="16"/>
              </w:rPr>
              <w:t>i</w:t>
            </w:r>
            <w:proofErr w:type="spellEnd"/>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D4D4D4"/>
                <w:sz w:val="16"/>
                <w:szCs w:val="16"/>
              </w:rPr>
              <w:t>&lt;=</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B5CEA8"/>
                <w:sz w:val="16"/>
                <w:szCs w:val="16"/>
              </w:rPr>
              <w:t>126</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C586C0"/>
                <w:sz w:val="16"/>
                <w:szCs w:val="16"/>
              </w:rPr>
              <w:t>else</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A5D6FF"/>
                <w:sz w:val="16"/>
                <w:szCs w:val="16"/>
              </w:rPr>
              <w:t>'.'</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C586C0"/>
                <w:sz w:val="16"/>
                <w:szCs w:val="16"/>
              </w:rPr>
              <w:t>for</w:t>
            </w:r>
            <w:r w:rsidRPr="005E463F">
              <w:rPr>
                <w:rFonts w:ascii="Courier New" w:eastAsia="Times New Roman" w:hAnsi="Courier New" w:cs="Courier New"/>
                <w:color w:val="BBBEBF"/>
                <w:sz w:val="16"/>
                <w:szCs w:val="16"/>
              </w:rPr>
              <w:t xml:space="preserve"> </w:t>
            </w:r>
            <w:proofErr w:type="spellStart"/>
            <w:r w:rsidRPr="005E463F">
              <w:rPr>
                <w:rFonts w:ascii="Courier New" w:eastAsia="Times New Roman" w:hAnsi="Courier New" w:cs="Courier New"/>
                <w:color w:val="C9D1D9"/>
                <w:sz w:val="16"/>
                <w:szCs w:val="16"/>
              </w:rPr>
              <w:t>i</w:t>
            </w:r>
            <w:proofErr w:type="spellEnd"/>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C586C0"/>
                <w:sz w:val="16"/>
                <w:szCs w:val="16"/>
              </w:rPr>
              <w:t>in</w:t>
            </w:r>
            <w:r w:rsidRPr="005E463F">
              <w:rPr>
                <w:rFonts w:ascii="Courier New" w:eastAsia="Times New Roman" w:hAnsi="Courier New" w:cs="Courier New"/>
                <w:color w:val="BBBEBF"/>
                <w:sz w:val="16"/>
                <w:szCs w:val="16"/>
              </w:rPr>
              <w:t xml:space="preserve"> </w:t>
            </w:r>
            <w:r w:rsidRPr="005E463F">
              <w:rPr>
                <w:rFonts w:ascii="Courier New" w:eastAsia="Times New Roman" w:hAnsi="Courier New" w:cs="Courier New"/>
                <w:color w:val="C9D1D9"/>
                <w:sz w:val="16"/>
                <w:szCs w:val="16"/>
              </w:rPr>
              <w:t>data</w:t>
            </w:r>
            <w:r w:rsidRPr="005E463F">
              <w:rPr>
                <w:rFonts w:ascii="Courier New" w:eastAsia="Times New Roman" w:hAnsi="Courier New" w:cs="Courier New"/>
                <w:color w:val="BBBEBF"/>
                <w:sz w:val="16"/>
                <w:szCs w:val="16"/>
              </w:rPr>
              <w:t>])</w:t>
            </w:r>
          </w:p>
          <w:p w14:paraId="7B4E3CF4"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"Text:"</w:t>
            </w: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9D1D9"/>
                <w:sz w:val="20"/>
                <w:szCs w:val="20"/>
              </w:rPr>
              <w:t>text</w:t>
            </w:r>
            <w:r w:rsidRPr="00B47861">
              <w:rPr>
                <w:rFonts w:ascii="Courier New" w:eastAsia="Times New Roman" w:hAnsi="Courier New" w:cs="Courier New"/>
                <w:color w:val="BBBEBF"/>
                <w:sz w:val="20"/>
                <w:szCs w:val="20"/>
              </w:rPr>
              <w:t>)</w:t>
            </w:r>
          </w:p>
          <w:p w14:paraId="03855A39"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2DE300AB"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586C0"/>
                <w:sz w:val="20"/>
                <w:szCs w:val="20"/>
              </w:rPr>
              <w:t>else</w:t>
            </w:r>
            <w:r w:rsidRPr="00B47861">
              <w:rPr>
                <w:rFonts w:ascii="Courier New" w:eastAsia="Times New Roman" w:hAnsi="Courier New" w:cs="Courier New"/>
                <w:color w:val="BBBEBF"/>
                <w:sz w:val="20"/>
                <w:szCs w:val="20"/>
              </w:rPr>
              <w:t>:</w:t>
            </w:r>
          </w:p>
          <w:p w14:paraId="789D704B"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"Read failed"</w:t>
            </w:r>
            <w:r w:rsidRPr="00B47861">
              <w:rPr>
                <w:rFonts w:ascii="Courier New" w:eastAsia="Times New Roman" w:hAnsi="Courier New" w:cs="Courier New"/>
                <w:color w:val="BBBEBF"/>
                <w:sz w:val="20"/>
                <w:szCs w:val="20"/>
              </w:rPr>
              <w:t>)</w:t>
            </w:r>
          </w:p>
          <w:p w14:paraId="4AE9D4B9"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07929135"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C9D1D9"/>
                <w:sz w:val="20"/>
                <w:szCs w:val="20"/>
              </w:rPr>
              <w:t>reader</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stop</w:t>
            </w:r>
            <w:proofErr w:type="gramEnd"/>
            <w:r w:rsidRPr="00B47861">
              <w:rPr>
                <w:rFonts w:ascii="Courier New" w:eastAsia="Times New Roman" w:hAnsi="Courier New" w:cs="Courier New"/>
                <w:color w:val="D2A8FF"/>
                <w:sz w:val="20"/>
                <w:szCs w:val="20"/>
              </w:rPr>
              <w:t>_crypto1</w:t>
            </w:r>
            <w:r w:rsidRPr="00B47861">
              <w:rPr>
                <w:rFonts w:ascii="Courier New" w:eastAsia="Times New Roman" w:hAnsi="Courier New" w:cs="Courier New"/>
                <w:color w:val="BBBEBF"/>
                <w:sz w:val="20"/>
                <w:szCs w:val="20"/>
              </w:rPr>
              <w:t>()</w:t>
            </w:r>
          </w:p>
          <w:p w14:paraId="1CD9431F"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55F0BDD3"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r w:rsidRPr="00B47861">
              <w:rPr>
                <w:rFonts w:ascii="Courier New" w:eastAsia="Times New Roman" w:hAnsi="Courier New" w:cs="Courier New"/>
                <w:color w:val="C586C0"/>
                <w:sz w:val="20"/>
                <w:szCs w:val="20"/>
              </w:rPr>
              <w:t>else</w:t>
            </w:r>
            <w:r w:rsidRPr="00B47861">
              <w:rPr>
                <w:rFonts w:ascii="Courier New" w:eastAsia="Times New Roman" w:hAnsi="Courier New" w:cs="Courier New"/>
                <w:color w:val="BBBEBF"/>
                <w:sz w:val="20"/>
                <w:szCs w:val="20"/>
              </w:rPr>
              <w:t>:</w:t>
            </w:r>
          </w:p>
          <w:p w14:paraId="0FAF1F0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gramStart"/>
            <w:r w:rsidRPr="00B47861">
              <w:rPr>
                <w:rFonts w:ascii="Courier New" w:eastAsia="Times New Roman" w:hAnsi="Courier New" w:cs="Courier New"/>
                <w:color w:val="D2A8FF"/>
                <w:sz w:val="20"/>
                <w:szCs w:val="20"/>
              </w:rPr>
              <w:t>print</w:t>
            </w:r>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A5D6FF"/>
                <w:sz w:val="20"/>
                <w:szCs w:val="20"/>
              </w:rPr>
              <w:t>"Authentication error"</w:t>
            </w:r>
            <w:r w:rsidRPr="00B47861">
              <w:rPr>
                <w:rFonts w:ascii="Courier New" w:eastAsia="Times New Roman" w:hAnsi="Courier New" w:cs="Courier New"/>
                <w:color w:val="BBBEBF"/>
                <w:sz w:val="20"/>
                <w:szCs w:val="20"/>
              </w:rPr>
              <w:t>)</w:t>
            </w:r>
          </w:p>
          <w:p w14:paraId="4C45D4B6" w14:textId="77777777" w:rsidR="00B47861" w:rsidRPr="00B47861" w:rsidRDefault="00B47861" w:rsidP="00B47861">
            <w:pPr>
              <w:shd w:val="clear" w:color="auto" w:fill="121314"/>
              <w:spacing w:line="285" w:lineRule="atLeast"/>
              <w:rPr>
                <w:rFonts w:ascii="Courier New" w:eastAsia="Times New Roman" w:hAnsi="Courier New" w:cs="Courier New"/>
                <w:color w:val="BBBEBF"/>
                <w:sz w:val="20"/>
                <w:szCs w:val="20"/>
              </w:rPr>
            </w:pPr>
          </w:p>
          <w:p w14:paraId="2DFE386A" w14:textId="77777777" w:rsidR="00B47861" w:rsidRDefault="00B47861" w:rsidP="00B47861">
            <w:pPr>
              <w:shd w:val="clear" w:color="auto" w:fill="121314"/>
              <w:spacing w:line="285" w:lineRule="atLeast"/>
              <w:rPr>
                <w:rFonts w:ascii="Courier New" w:eastAsia="Times New Roman" w:hAnsi="Courier New" w:cs="Courier New"/>
                <w:color w:val="BBBEBF"/>
                <w:sz w:val="20"/>
                <w:szCs w:val="20"/>
              </w:rPr>
            </w:pPr>
            <w:r w:rsidRPr="00B47861">
              <w:rPr>
                <w:rFonts w:ascii="Courier New" w:eastAsia="Times New Roman" w:hAnsi="Courier New" w:cs="Courier New"/>
                <w:color w:val="BBBEBF"/>
                <w:sz w:val="20"/>
                <w:szCs w:val="20"/>
              </w:rPr>
              <w:t xml:space="preserve">    </w:t>
            </w:r>
            <w:proofErr w:type="spellStart"/>
            <w:proofErr w:type="gramStart"/>
            <w:r w:rsidRPr="00B47861">
              <w:rPr>
                <w:rFonts w:ascii="Courier New" w:eastAsia="Times New Roman" w:hAnsi="Courier New" w:cs="Courier New"/>
                <w:color w:val="4EC9B0"/>
                <w:sz w:val="20"/>
                <w:szCs w:val="20"/>
              </w:rPr>
              <w:t>utime</w:t>
            </w:r>
            <w:r w:rsidRPr="00B47861">
              <w:rPr>
                <w:rFonts w:ascii="Courier New" w:eastAsia="Times New Roman" w:hAnsi="Courier New" w:cs="Courier New"/>
                <w:color w:val="BBBEBF"/>
                <w:sz w:val="20"/>
                <w:szCs w:val="20"/>
              </w:rPr>
              <w:t>.</w:t>
            </w:r>
            <w:r w:rsidRPr="00B47861">
              <w:rPr>
                <w:rFonts w:ascii="Courier New" w:eastAsia="Times New Roman" w:hAnsi="Courier New" w:cs="Courier New"/>
                <w:color w:val="D2A8FF"/>
                <w:sz w:val="20"/>
                <w:szCs w:val="20"/>
              </w:rPr>
              <w:t>sleep</w:t>
            </w:r>
            <w:proofErr w:type="gramEnd"/>
            <w:r w:rsidRPr="00B47861">
              <w:rPr>
                <w:rFonts w:ascii="Courier New" w:eastAsia="Times New Roman" w:hAnsi="Courier New" w:cs="Courier New"/>
                <w:color w:val="D2A8FF"/>
                <w:sz w:val="20"/>
                <w:szCs w:val="20"/>
              </w:rPr>
              <w:t>_</w:t>
            </w:r>
            <w:proofErr w:type="gramStart"/>
            <w:r w:rsidRPr="00B47861">
              <w:rPr>
                <w:rFonts w:ascii="Courier New" w:eastAsia="Times New Roman" w:hAnsi="Courier New" w:cs="Courier New"/>
                <w:color w:val="D2A8FF"/>
                <w:sz w:val="20"/>
                <w:szCs w:val="20"/>
              </w:rPr>
              <w:t>ms</w:t>
            </w:r>
            <w:proofErr w:type="spellEnd"/>
            <w:r w:rsidRPr="00B47861">
              <w:rPr>
                <w:rFonts w:ascii="Courier New" w:eastAsia="Times New Roman" w:hAnsi="Courier New" w:cs="Courier New"/>
                <w:color w:val="BBBEBF"/>
                <w:sz w:val="20"/>
                <w:szCs w:val="20"/>
              </w:rPr>
              <w:t>(</w:t>
            </w:r>
            <w:proofErr w:type="gramEnd"/>
            <w:r w:rsidRPr="00B47861">
              <w:rPr>
                <w:rFonts w:ascii="Courier New" w:eastAsia="Times New Roman" w:hAnsi="Courier New" w:cs="Courier New"/>
                <w:color w:val="B5CEA8"/>
                <w:sz w:val="20"/>
                <w:szCs w:val="20"/>
              </w:rPr>
              <w:t>500</w:t>
            </w:r>
            <w:r w:rsidRPr="00B47861">
              <w:rPr>
                <w:rFonts w:ascii="Courier New" w:eastAsia="Times New Roman" w:hAnsi="Courier New" w:cs="Courier New"/>
                <w:color w:val="BBBEBF"/>
                <w:sz w:val="20"/>
                <w:szCs w:val="20"/>
              </w:rPr>
              <w:t>)</w:t>
            </w:r>
          </w:p>
          <w:p w14:paraId="18F07E4E" w14:textId="77777777" w:rsidR="005E463F" w:rsidRPr="00B47861" w:rsidRDefault="005E463F" w:rsidP="00B47861">
            <w:pPr>
              <w:shd w:val="clear" w:color="auto" w:fill="121314"/>
              <w:spacing w:line="285" w:lineRule="atLeast"/>
              <w:rPr>
                <w:rFonts w:ascii="Courier New" w:eastAsia="Times New Roman" w:hAnsi="Courier New" w:cs="Courier New"/>
                <w:color w:val="BBBEBF"/>
                <w:sz w:val="20"/>
                <w:szCs w:val="20"/>
              </w:rPr>
            </w:pPr>
          </w:p>
          <w:p w14:paraId="2355D5A7" w14:textId="77777777" w:rsidR="00B47861" w:rsidRPr="00B47861" w:rsidRDefault="00B47861">
            <w:pPr>
              <w:rPr>
                <w:rFonts w:ascii="Courier New" w:hAnsi="Courier New" w:cs="Courier New"/>
                <w:sz w:val="20"/>
                <w:szCs w:val="20"/>
              </w:rPr>
            </w:pPr>
          </w:p>
        </w:tc>
      </w:tr>
    </w:tbl>
    <w:p w14:paraId="3E0AAFB6" w14:textId="77777777" w:rsidR="008F14C3" w:rsidRDefault="008F14C3"/>
    <w:p w14:paraId="3E0AAFED"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AFF2"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AFEE" w14:textId="77777777" w:rsidR="008F14C3" w:rsidRDefault="009A183A">
            <w:pPr>
              <w:spacing w:before="60" w:after="40"/>
              <w:ind w:left="120"/>
            </w:pPr>
            <w:proofErr w:type="gramStart"/>
            <w:r>
              <w:rPr>
                <w:b/>
                <w:bCs/>
                <w:color w:val="17A589"/>
              </w:rPr>
              <w:t>💡  stop</w:t>
            </w:r>
            <w:proofErr w:type="gramEnd"/>
            <w:r>
              <w:rPr>
                <w:b/>
                <w:bCs/>
                <w:color w:val="17A589"/>
              </w:rPr>
              <w:t>_crypto1() Is Critical</w:t>
            </w:r>
          </w:p>
          <w:p w14:paraId="3E0AAFEF" w14:textId="77777777" w:rsidR="008F14C3" w:rsidRDefault="009A183A">
            <w:pPr>
              <w:spacing w:before="20" w:after="20"/>
              <w:ind w:left="240"/>
            </w:pPr>
            <w:r>
              <w:rPr>
                <w:color w:val="000000"/>
                <w:sz w:val="20"/>
                <w:szCs w:val="20"/>
              </w:rPr>
              <w:t xml:space="preserve">•  After any authenticated read or write session, you MUST call </w:t>
            </w:r>
            <w:proofErr w:type="gramStart"/>
            <w:r>
              <w:rPr>
                <w:color w:val="000000"/>
                <w:sz w:val="20"/>
                <w:szCs w:val="20"/>
              </w:rPr>
              <w:t>reader.stop</w:t>
            </w:r>
            <w:proofErr w:type="gramEnd"/>
            <w:r>
              <w:rPr>
                <w:color w:val="000000"/>
                <w:sz w:val="20"/>
                <w:szCs w:val="20"/>
              </w:rPr>
              <w:t>_crypto1().</w:t>
            </w:r>
          </w:p>
          <w:p w14:paraId="3E0AAFF0" w14:textId="77777777" w:rsidR="008F14C3" w:rsidRDefault="009A183A">
            <w:pPr>
              <w:spacing w:before="20" w:after="20"/>
              <w:ind w:left="240"/>
            </w:pPr>
            <w:r>
              <w:rPr>
                <w:color w:val="000000"/>
                <w:sz w:val="20"/>
                <w:szCs w:val="20"/>
              </w:rPr>
              <w:t xml:space="preserve">•  If you forget, the module stays in encrypted </w:t>
            </w:r>
            <w:proofErr w:type="gramStart"/>
            <w:r>
              <w:rPr>
                <w:color w:val="000000"/>
                <w:sz w:val="20"/>
                <w:szCs w:val="20"/>
              </w:rPr>
              <w:t>mode</w:t>
            </w:r>
            <w:proofErr w:type="gramEnd"/>
            <w:r>
              <w:rPr>
                <w:color w:val="000000"/>
                <w:sz w:val="20"/>
                <w:szCs w:val="20"/>
              </w:rPr>
              <w:t xml:space="preserve"> and the next </w:t>
            </w:r>
            <w:proofErr w:type="gramStart"/>
            <w:r>
              <w:rPr>
                <w:color w:val="000000"/>
                <w:sz w:val="20"/>
                <w:szCs w:val="20"/>
              </w:rPr>
              <w:t>request(</w:t>
            </w:r>
            <w:proofErr w:type="gramEnd"/>
            <w:r>
              <w:rPr>
                <w:color w:val="000000"/>
                <w:sz w:val="20"/>
                <w:szCs w:val="20"/>
              </w:rPr>
              <w:t>) will fail silently.</w:t>
            </w:r>
          </w:p>
          <w:p w14:paraId="3E0AAFF1" w14:textId="77777777" w:rsidR="008F14C3" w:rsidRDefault="009A183A">
            <w:pPr>
              <w:spacing w:before="20" w:after="20"/>
              <w:ind w:left="240"/>
            </w:pPr>
            <w:r>
              <w:rPr>
                <w:color w:val="000000"/>
                <w:sz w:val="20"/>
                <w:szCs w:val="20"/>
              </w:rPr>
              <w:t>•  Make it a habit: auth → read/write → stop_crypto1(). Always in that order.</w:t>
            </w:r>
          </w:p>
        </w:tc>
      </w:tr>
    </w:tbl>
    <w:p w14:paraId="364AD9F5" w14:textId="452A2798" w:rsidR="005E463F" w:rsidRDefault="005E463F" w:rsidP="00AB3473"/>
    <w:p w14:paraId="7D3DC649" w14:textId="77777777" w:rsidR="005E463F" w:rsidRDefault="005E463F">
      <w:r>
        <w:br w:type="page"/>
      </w:r>
    </w:p>
    <w:p w14:paraId="3E0AAFF3" w14:textId="61F3A682" w:rsidR="008F14C3" w:rsidRDefault="009A183A">
      <w:pPr>
        <w:pStyle w:val="Heading2"/>
        <w:pBdr>
          <w:bottom w:val="single" w:sz="4" w:space="2" w:color="17A589"/>
        </w:pBdr>
      </w:pPr>
      <w:proofErr w:type="gramStart"/>
      <w:r>
        <w:lastRenderedPageBreak/>
        <w:t>6.3  Writing</w:t>
      </w:r>
      <w:proofErr w:type="gramEnd"/>
      <w:r>
        <w:t xml:space="preserve"> a Data Block — write_block.py</w:t>
      </w:r>
    </w:p>
    <w:p w14:paraId="3E0AAFF4" w14:textId="77777777" w:rsidR="008F14C3" w:rsidRDefault="009A183A">
      <w:pPr>
        <w:spacing w:before="60" w:after="80"/>
      </w:pPr>
      <w:r>
        <w:rPr>
          <w:color w:val="000000"/>
        </w:rPr>
        <w:t>This example writes a 16-byte message to Block 1 of Sector 0:</w:t>
      </w:r>
    </w:p>
    <w:p w14:paraId="2D39B23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8B949E"/>
          <w:sz w:val="21"/>
          <w:szCs w:val="21"/>
        </w:rPr>
        <w:t># write_block.py</w:t>
      </w:r>
    </w:p>
    <w:p w14:paraId="1977AB0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8B949E"/>
          <w:sz w:val="21"/>
          <w:szCs w:val="21"/>
        </w:rPr>
        <w:t># Write a 16-byte string to Block 1, Sector 0</w:t>
      </w:r>
    </w:p>
    <w:p w14:paraId="1EE7D48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3ED0008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586C0"/>
          <w:sz w:val="21"/>
          <w:szCs w:val="21"/>
        </w:rPr>
        <w:t>from</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4EC9B0"/>
          <w:sz w:val="21"/>
          <w:szCs w:val="21"/>
        </w:rPr>
        <w:t>mfrc522</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import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4EC9B0"/>
          <w:sz w:val="21"/>
          <w:szCs w:val="21"/>
        </w:rPr>
        <w:t>MFRC522</w:t>
      </w:r>
    </w:p>
    <w:p w14:paraId="4CB00BB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586C0"/>
          <w:sz w:val="21"/>
          <w:szCs w:val="21"/>
        </w:rPr>
        <w:t>import</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4EC9B0"/>
          <w:sz w:val="21"/>
          <w:szCs w:val="21"/>
        </w:rPr>
        <w:t>utime</w:t>
      </w:r>
      <w:proofErr w:type="spellEnd"/>
    </w:p>
    <w:p w14:paraId="18BE1D7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507CF143"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79C0FF"/>
          <w:sz w:val="21"/>
          <w:szCs w:val="21"/>
        </w:rPr>
        <w:t>DEFAULT_KEY</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FF7B72"/>
          <w:sz w:val="21"/>
          <w:szCs w:val="21"/>
        </w:rPr>
        <w:t>0</w:t>
      </w:r>
      <w:proofErr w:type="gramStart"/>
      <w:r w:rsidRPr="005E463F">
        <w:rPr>
          <w:rFonts w:ascii="Courier New" w:eastAsia="Times New Roman" w:hAnsi="Courier New" w:cs="Courier New"/>
          <w:color w:val="FF7B72"/>
          <w:sz w:val="21"/>
          <w:szCs w:val="21"/>
        </w:rPr>
        <w:t>x</w:t>
      </w:r>
      <w:r w:rsidRPr="005E463F">
        <w:rPr>
          <w:rFonts w:ascii="Courier New" w:eastAsia="Times New Roman" w:hAnsi="Courier New" w:cs="Courier New"/>
          <w:color w:val="B5CEA8"/>
          <w:sz w:val="21"/>
          <w:szCs w:val="21"/>
        </w:rPr>
        <w:t>FF</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4D4D4"/>
          <w:sz w:val="21"/>
          <w:szCs w:val="21"/>
        </w:rPr>
        <w:t>*</w:t>
      </w:r>
      <w:proofErr w:type="gramEnd"/>
      <w:r w:rsidRPr="005E463F">
        <w:rPr>
          <w:rFonts w:ascii="Courier New" w:eastAsia="Times New Roman" w:hAnsi="Courier New" w:cs="Courier New"/>
          <w:color w:val="B5CEA8"/>
          <w:sz w:val="21"/>
          <w:szCs w:val="21"/>
        </w:rPr>
        <w:t>6</w:t>
      </w:r>
    </w:p>
    <w:p w14:paraId="6440766C"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180BFA55"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4EC9B0"/>
          <w:sz w:val="21"/>
          <w:szCs w:val="21"/>
        </w:rPr>
        <w:t>MFRC522</w:t>
      </w:r>
      <w:r w:rsidRPr="005E463F">
        <w:rPr>
          <w:rFonts w:ascii="Courier New" w:eastAsia="Times New Roman" w:hAnsi="Courier New" w:cs="Courier New"/>
          <w:color w:val="BBBEBF"/>
          <w:sz w:val="21"/>
          <w:szCs w:val="21"/>
        </w:rPr>
        <w:t>(</w:t>
      </w:r>
    </w:p>
    <w:p w14:paraId="1E8F5457"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FFA657"/>
          <w:sz w:val="21"/>
          <w:szCs w:val="21"/>
        </w:rPr>
        <w:t>sck</w:t>
      </w:r>
      <w:proofErr w:type="spellEnd"/>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6</w:t>
      </w:r>
      <w:r w:rsidRPr="005E463F">
        <w:rPr>
          <w:rFonts w:ascii="Courier New" w:eastAsia="Times New Roman" w:hAnsi="Courier New" w:cs="Courier New"/>
          <w:color w:val="BBBEBF"/>
          <w:sz w:val="21"/>
          <w:szCs w:val="21"/>
        </w:rPr>
        <w:t>,</w:t>
      </w:r>
    </w:p>
    <w:p w14:paraId="7BA34FB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FFA657"/>
          <w:sz w:val="21"/>
          <w:szCs w:val="21"/>
        </w:rPr>
        <w:t>mosi</w:t>
      </w:r>
      <w:proofErr w:type="spellEnd"/>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7</w:t>
      </w:r>
      <w:r w:rsidRPr="005E463F">
        <w:rPr>
          <w:rFonts w:ascii="Courier New" w:eastAsia="Times New Roman" w:hAnsi="Courier New" w:cs="Courier New"/>
          <w:color w:val="BBBEBF"/>
          <w:sz w:val="21"/>
          <w:szCs w:val="21"/>
        </w:rPr>
        <w:t>,</w:t>
      </w:r>
    </w:p>
    <w:p w14:paraId="43351B15"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FFA657"/>
          <w:sz w:val="21"/>
          <w:szCs w:val="21"/>
        </w:rPr>
        <w:t>miso</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4</w:t>
      </w:r>
      <w:r w:rsidRPr="005E463F">
        <w:rPr>
          <w:rFonts w:ascii="Courier New" w:eastAsia="Times New Roman" w:hAnsi="Courier New" w:cs="Courier New"/>
          <w:color w:val="BBBEBF"/>
          <w:sz w:val="21"/>
          <w:szCs w:val="21"/>
        </w:rPr>
        <w:t>,</w:t>
      </w:r>
    </w:p>
    <w:p w14:paraId="675CD01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FFA657"/>
          <w:sz w:val="21"/>
          <w:szCs w:val="21"/>
        </w:rPr>
        <w:t>rst</w:t>
      </w:r>
      <w:proofErr w:type="spellEnd"/>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22</w:t>
      </w:r>
      <w:r w:rsidRPr="005E463F">
        <w:rPr>
          <w:rFonts w:ascii="Courier New" w:eastAsia="Times New Roman" w:hAnsi="Courier New" w:cs="Courier New"/>
          <w:color w:val="BBBEBF"/>
          <w:sz w:val="21"/>
          <w:szCs w:val="21"/>
        </w:rPr>
        <w:t>,</w:t>
      </w:r>
    </w:p>
    <w:p w14:paraId="6EA8E06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FFA657"/>
          <w:sz w:val="21"/>
          <w:szCs w:val="21"/>
        </w:rPr>
        <w:t>cs</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5</w:t>
      </w:r>
      <w:r w:rsidRPr="005E463F">
        <w:rPr>
          <w:rFonts w:ascii="Courier New" w:eastAsia="Times New Roman" w:hAnsi="Courier New" w:cs="Courier New"/>
          <w:color w:val="BBBEBF"/>
          <w:sz w:val="21"/>
          <w:szCs w:val="21"/>
        </w:rPr>
        <w:t>,</w:t>
      </w:r>
    </w:p>
    <w:p w14:paraId="5FB65AB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FFA657"/>
          <w:sz w:val="21"/>
          <w:szCs w:val="21"/>
        </w:rPr>
        <w:t>spi_id</w:t>
      </w:r>
      <w:proofErr w:type="spellEnd"/>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5CEA8"/>
          <w:sz w:val="21"/>
          <w:szCs w:val="21"/>
        </w:rPr>
        <w:t>0</w:t>
      </w:r>
    </w:p>
    <w:p w14:paraId="71C1E87A"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w:t>
      </w:r>
    </w:p>
    <w:p w14:paraId="370088A8"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2A876415"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 RFID WRITE BLOCK ==="</w:t>
      </w:r>
      <w:r w:rsidRPr="005E463F">
        <w:rPr>
          <w:rFonts w:ascii="Courier New" w:eastAsia="Times New Roman" w:hAnsi="Courier New" w:cs="Courier New"/>
          <w:color w:val="BBBEBF"/>
          <w:sz w:val="21"/>
          <w:szCs w:val="21"/>
        </w:rPr>
        <w:t>)</w:t>
      </w:r>
    </w:p>
    <w:p w14:paraId="2717454F"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"Place card near reader...</w:t>
      </w:r>
      <w:r w:rsidRPr="005E463F">
        <w:rPr>
          <w:rFonts w:ascii="Courier New" w:eastAsia="Times New Roman" w:hAnsi="Courier New" w:cs="Courier New"/>
          <w:color w:val="D7BA7D"/>
          <w:sz w:val="21"/>
          <w:szCs w:val="21"/>
        </w:rPr>
        <w:t>\n</w:t>
      </w:r>
      <w:r w:rsidRPr="005E463F">
        <w:rPr>
          <w:rFonts w:ascii="Courier New" w:eastAsia="Times New Roman" w:hAnsi="Courier New" w:cs="Courier New"/>
          <w:color w:val="A5D6FF"/>
          <w:sz w:val="21"/>
          <w:szCs w:val="21"/>
        </w:rPr>
        <w:t>"</w:t>
      </w:r>
      <w:r w:rsidRPr="005E463F">
        <w:rPr>
          <w:rFonts w:ascii="Courier New" w:eastAsia="Times New Roman" w:hAnsi="Courier New" w:cs="Courier New"/>
          <w:color w:val="BBBEBF"/>
          <w:sz w:val="21"/>
          <w:szCs w:val="21"/>
        </w:rPr>
        <w:t>)</w:t>
      </w:r>
    </w:p>
    <w:p w14:paraId="42CAACB5"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745080C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8B949E"/>
          <w:sz w:val="21"/>
          <w:szCs w:val="21"/>
        </w:rPr>
        <w:t># Data to write (must be EXACTLY 16 bytes)</w:t>
      </w:r>
    </w:p>
    <w:p w14:paraId="4F68669F"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9D1D9"/>
          <w:sz w:val="21"/>
          <w:szCs w:val="21"/>
        </w:rPr>
        <w:t>text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A5D6FF"/>
          <w:sz w:val="21"/>
          <w:szCs w:val="21"/>
        </w:rPr>
        <w:t xml:space="preserve">"00 </w:t>
      </w:r>
      <w:proofErr w:type="spellStart"/>
      <w:r w:rsidRPr="005E463F">
        <w:rPr>
          <w:rFonts w:ascii="Courier New" w:eastAsia="Times New Roman" w:hAnsi="Courier New" w:cs="Courier New"/>
          <w:color w:val="A5D6FF"/>
          <w:sz w:val="21"/>
          <w:szCs w:val="21"/>
        </w:rPr>
        <w:t>SomnangMeanLeap</w:t>
      </w:r>
      <w:proofErr w:type="spellEnd"/>
      <w:r w:rsidRPr="005E463F">
        <w:rPr>
          <w:rFonts w:ascii="Courier New" w:eastAsia="Times New Roman" w:hAnsi="Courier New" w:cs="Courier New"/>
          <w:color w:val="A5D6FF"/>
          <w:sz w:val="21"/>
          <w:szCs w:val="21"/>
        </w:rPr>
        <w:t>"</w:t>
      </w:r>
    </w:p>
    <w:p w14:paraId="7335BB0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9D1D9"/>
          <w:sz w:val="21"/>
          <w:szCs w:val="21"/>
        </w:rPr>
        <w:t>data</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D2A8FF"/>
          <w:sz w:val="21"/>
          <w:szCs w:val="21"/>
        </w:rPr>
        <w:t>ord</w:t>
      </w:r>
      <w:proofErr w:type="spellEnd"/>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c</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for</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c</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in</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text</w:t>
      </w:r>
      <w:r w:rsidRPr="005E463F">
        <w:rPr>
          <w:rFonts w:ascii="Courier New" w:eastAsia="Times New Roman" w:hAnsi="Courier New" w:cs="Courier New"/>
          <w:color w:val="BBBEBF"/>
          <w:sz w:val="21"/>
          <w:szCs w:val="21"/>
        </w:rPr>
        <w:t>]</w:t>
      </w:r>
    </w:p>
    <w:p w14:paraId="6F53D5A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7E383BCF"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8B949E"/>
          <w:sz w:val="21"/>
          <w:szCs w:val="21"/>
        </w:rPr>
        <w:t># Pad to 16 bytes</w:t>
      </w:r>
    </w:p>
    <w:p w14:paraId="4E5B73C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586C0"/>
          <w:sz w:val="21"/>
          <w:szCs w:val="21"/>
        </w:rPr>
        <w:t>while</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D2A8FF"/>
          <w:sz w:val="21"/>
          <w:szCs w:val="21"/>
        </w:rPr>
        <w:t>len</w:t>
      </w:r>
      <w:proofErr w:type="spellEnd"/>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data</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&lt;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B5CEA8"/>
          <w:sz w:val="21"/>
          <w:szCs w:val="21"/>
        </w:rPr>
        <w:t>16</w:t>
      </w:r>
      <w:r w:rsidRPr="005E463F">
        <w:rPr>
          <w:rFonts w:ascii="Courier New" w:eastAsia="Times New Roman" w:hAnsi="Courier New" w:cs="Courier New"/>
          <w:color w:val="BBBEBF"/>
          <w:sz w:val="21"/>
          <w:szCs w:val="21"/>
        </w:rPr>
        <w:t>:</w:t>
      </w:r>
    </w:p>
    <w:p w14:paraId="25766634"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data</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append</w:t>
      </w:r>
      <w:proofErr w:type="spellEnd"/>
      <w:proofErr w:type="gramEnd"/>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B5CEA8"/>
          <w:sz w:val="21"/>
          <w:szCs w:val="21"/>
        </w:rPr>
        <w:t>32</w:t>
      </w:r>
      <w:proofErr w:type="gramStart"/>
      <w:r w:rsidRPr="005E463F">
        <w:rPr>
          <w:rFonts w:ascii="Courier New" w:eastAsia="Times New Roman" w:hAnsi="Courier New" w:cs="Courier New"/>
          <w:color w:val="BBBEBF"/>
          <w:sz w:val="21"/>
          <w:szCs w:val="21"/>
        </w:rPr>
        <w:t>)  </w:t>
      </w:r>
      <w:r w:rsidRPr="005E463F">
        <w:rPr>
          <w:rFonts w:ascii="Courier New" w:eastAsia="Times New Roman" w:hAnsi="Courier New" w:cs="Courier New"/>
          <w:color w:val="8B949E"/>
          <w:sz w:val="21"/>
          <w:szCs w:val="21"/>
        </w:rPr>
        <w:t>#</w:t>
      </w:r>
      <w:proofErr w:type="gramEnd"/>
      <w:r w:rsidRPr="005E463F">
        <w:rPr>
          <w:rFonts w:ascii="Courier New" w:eastAsia="Times New Roman" w:hAnsi="Courier New" w:cs="Courier New"/>
          <w:color w:val="8B949E"/>
          <w:sz w:val="21"/>
          <w:szCs w:val="21"/>
        </w:rPr>
        <w:t xml:space="preserve"> space</w:t>
      </w:r>
    </w:p>
    <w:p w14:paraId="4A3B8D7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69AFE1E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C586C0"/>
          <w:sz w:val="21"/>
          <w:szCs w:val="21"/>
        </w:rPr>
        <w:t>while</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569CD6"/>
          <w:sz w:val="21"/>
          <w:szCs w:val="21"/>
        </w:rPr>
        <w:t>True</w:t>
      </w:r>
      <w:r w:rsidRPr="005E463F">
        <w:rPr>
          <w:rFonts w:ascii="Courier New" w:eastAsia="Times New Roman" w:hAnsi="Courier New" w:cs="Courier New"/>
          <w:color w:val="BBBEBF"/>
          <w:sz w:val="21"/>
          <w:szCs w:val="21"/>
        </w:rPr>
        <w:t>:</w:t>
      </w:r>
    </w:p>
    <w:p w14:paraId="1B795D0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init</w:t>
      </w:r>
      <w:proofErr w:type="spellEnd"/>
      <w:proofErr w:type="gramEnd"/>
      <w:r w:rsidRPr="005E463F">
        <w:rPr>
          <w:rFonts w:ascii="Courier New" w:eastAsia="Times New Roman" w:hAnsi="Courier New" w:cs="Courier New"/>
          <w:color w:val="BBBEBF"/>
          <w:sz w:val="21"/>
          <w:szCs w:val="21"/>
        </w:rPr>
        <w:t>()</w:t>
      </w:r>
    </w:p>
    <w:p w14:paraId="19F31C7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1E9857FA"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C9D1D9"/>
          <w:sz w:val="21"/>
          <w:szCs w:val="21"/>
        </w:rPr>
        <w:t>tag_type</w:t>
      </w:r>
      <w:proofErr w:type="spellEnd"/>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request</w:t>
      </w:r>
      <w:proofErr w:type="spellEnd"/>
      <w:proofErr w:type="gramEnd"/>
      <w:r w:rsidRPr="005E463F">
        <w:rPr>
          <w:rFonts w:ascii="Courier New" w:eastAsia="Times New Roman" w:hAnsi="Courier New" w:cs="Courier New"/>
          <w:color w:val="BBBEBF"/>
          <w:sz w:val="21"/>
          <w:szCs w:val="21"/>
        </w:rPr>
        <w:t>(</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REQIDL</w:t>
      </w:r>
      <w:proofErr w:type="spellEnd"/>
      <w:proofErr w:type="gramEnd"/>
      <w:r w:rsidRPr="005E463F">
        <w:rPr>
          <w:rFonts w:ascii="Courier New" w:eastAsia="Times New Roman" w:hAnsi="Courier New" w:cs="Courier New"/>
          <w:color w:val="BBBEBF"/>
          <w:sz w:val="21"/>
          <w:szCs w:val="21"/>
        </w:rPr>
        <w:t>)</w:t>
      </w:r>
    </w:p>
    <w:p w14:paraId="5573DBA0"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58BD5FBE"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if</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OK</w:t>
      </w:r>
      <w:proofErr w:type="spellEnd"/>
      <w:proofErr w:type="gramEnd"/>
      <w:r w:rsidRPr="005E463F">
        <w:rPr>
          <w:rFonts w:ascii="Courier New" w:eastAsia="Times New Roman" w:hAnsi="Courier New" w:cs="Courier New"/>
          <w:color w:val="BBBEBF"/>
          <w:sz w:val="21"/>
          <w:szCs w:val="21"/>
        </w:rPr>
        <w:t>:</w:t>
      </w:r>
    </w:p>
    <w:p w14:paraId="740ED4F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"Card detected!"</w:t>
      </w:r>
      <w:r w:rsidRPr="005E463F">
        <w:rPr>
          <w:rFonts w:ascii="Courier New" w:eastAsia="Times New Roman" w:hAnsi="Courier New" w:cs="Courier New"/>
          <w:color w:val="BBBEBF"/>
          <w:sz w:val="21"/>
          <w:szCs w:val="21"/>
        </w:rPr>
        <w:t>)</w:t>
      </w:r>
    </w:p>
    <w:p w14:paraId="780CD28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1EF4A9DC"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C9D1D9"/>
          <w:sz w:val="21"/>
          <w:szCs w:val="21"/>
        </w:rPr>
        <w:t>uid</w:t>
      </w:r>
      <w:proofErr w:type="spellEnd"/>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SelectTagSN</w:t>
      </w:r>
      <w:proofErr w:type="spellEnd"/>
      <w:proofErr w:type="gramEnd"/>
      <w:r w:rsidRPr="005E463F">
        <w:rPr>
          <w:rFonts w:ascii="Courier New" w:eastAsia="Times New Roman" w:hAnsi="Courier New" w:cs="Courier New"/>
          <w:color w:val="BBBEBF"/>
          <w:sz w:val="21"/>
          <w:szCs w:val="21"/>
        </w:rPr>
        <w:t>()</w:t>
      </w:r>
    </w:p>
    <w:p w14:paraId="2B250E4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47A26E59"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if</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OK</w:t>
      </w:r>
      <w:proofErr w:type="spellEnd"/>
      <w:proofErr w:type="gramEnd"/>
      <w:r w:rsidRPr="005E463F">
        <w:rPr>
          <w:rFonts w:ascii="Courier New" w:eastAsia="Times New Roman" w:hAnsi="Courier New" w:cs="Courier New"/>
          <w:color w:val="BBBEBF"/>
          <w:sz w:val="21"/>
          <w:szCs w:val="21"/>
        </w:rPr>
        <w:t>:</w:t>
      </w:r>
    </w:p>
    <w:p w14:paraId="3D70260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"UID:"</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C9D1D9"/>
          <w:sz w:val="21"/>
          <w:szCs w:val="21"/>
        </w:rPr>
        <w:t>uid</w:t>
      </w:r>
      <w:proofErr w:type="spellEnd"/>
      <w:r w:rsidRPr="005E463F">
        <w:rPr>
          <w:rFonts w:ascii="Courier New" w:eastAsia="Times New Roman" w:hAnsi="Courier New" w:cs="Courier New"/>
          <w:color w:val="BBBEBF"/>
          <w:sz w:val="21"/>
          <w:szCs w:val="21"/>
        </w:rPr>
        <w:t>)</w:t>
      </w:r>
    </w:p>
    <w:p w14:paraId="126F77EB" w14:textId="77777777" w:rsidR="00AB3473" w:rsidRDefault="00AB3473" w:rsidP="00AB3473">
      <w:pPr>
        <w:shd w:val="clear" w:color="auto" w:fill="121314"/>
        <w:spacing w:line="285" w:lineRule="atLeast"/>
        <w:rPr>
          <w:rFonts w:ascii="Courier New" w:eastAsia="Times New Roman" w:hAnsi="Courier New" w:cs="Courier New"/>
          <w:color w:val="BBBEBF"/>
          <w:sz w:val="21"/>
          <w:szCs w:val="21"/>
        </w:rPr>
      </w:pPr>
    </w:p>
    <w:p w14:paraId="15D9110F" w14:textId="77777777" w:rsidR="005E463F" w:rsidRPr="005E463F" w:rsidRDefault="005E463F" w:rsidP="00AB3473">
      <w:pPr>
        <w:shd w:val="clear" w:color="auto" w:fill="121314"/>
        <w:spacing w:line="285" w:lineRule="atLeast"/>
        <w:rPr>
          <w:rFonts w:ascii="Courier New" w:eastAsia="Times New Roman" w:hAnsi="Courier New" w:cs="Courier New"/>
          <w:color w:val="BBBEBF"/>
          <w:sz w:val="21"/>
          <w:szCs w:val="21"/>
        </w:rPr>
      </w:pPr>
    </w:p>
    <w:p w14:paraId="59582DA3"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lastRenderedPageBreak/>
        <w:t xml:space="preserve">            </w:t>
      </w:r>
      <w:proofErr w:type="spellStart"/>
      <w:r w:rsidRPr="005E463F">
        <w:rPr>
          <w:rFonts w:ascii="Courier New" w:eastAsia="Times New Roman" w:hAnsi="Courier New" w:cs="Courier New"/>
          <w:color w:val="C9D1D9"/>
          <w:sz w:val="21"/>
          <w:szCs w:val="21"/>
        </w:rPr>
        <w:t>block_addr</w:t>
      </w:r>
      <w:proofErr w:type="spellEnd"/>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B5CEA8"/>
          <w:sz w:val="21"/>
          <w:szCs w:val="21"/>
        </w:rPr>
        <w:t>1</w:t>
      </w:r>
    </w:p>
    <w:p w14:paraId="26DBBA0E"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567D7DE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DE63CA">
        <w:rPr>
          <w:rFonts w:ascii="Courier New" w:eastAsia="Times New Roman" w:hAnsi="Courier New" w:cs="Courier New"/>
          <w:color w:val="C586C0"/>
          <w:sz w:val="16"/>
          <w:szCs w:val="16"/>
        </w:rPr>
        <w:t>if</w:t>
      </w:r>
      <w:r w:rsidRPr="00DE63CA">
        <w:rPr>
          <w:rFonts w:ascii="Courier New" w:eastAsia="Times New Roman" w:hAnsi="Courier New" w:cs="Courier New"/>
          <w:color w:val="BBBEBF"/>
          <w:sz w:val="16"/>
          <w:szCs w:val="16"/>
        </w:rPr>
        <w:t xml:space="preserve"> </w:t>
      </w:r>
      <w:proofErr w:type="spellStart"/>
      <w:proofErr w:type="gramStart"/>
      <w:r w:rsidRPr="00DE63CA">
        <w:rPr>
          <w:rFonts w:ascii="Courier New" w:eastAsia="Times New Roman" w:hAnsi="Courier New" w:cs="Courier New"/>
          <w:color w:val="C9D1D9"/>
          <w:sz w:val="16"/>
          <w:szCs w:val="16"/>
        </w:rPr>
        <w:t>reader</w:t>
      </w:r>
      <w:r w:rsidRPr="00DE63CA">
        <w:rPr>
          <w:rFonts w:ascii="Courier New" w:eastAsia="Times New Roman" w:hAnsi="Courier New" w:cs="Courier New"/>
          <w:color w:val="BBBEBF"/>
          <w:sz w:val="16"/>
          <w:szCs w:val="16"/>
        </w:rPr>
        <w:t>.</w:t>
      </w:r>
      <w:r w:rsidRPr="00DE63CA">
        <w:rPr>
          <w:rFonts w:ascii="Courier New" w:eastAsia="Times New Roman" w:hAnsi="Courier New" w:cs="Courier New"/>
          <w:color w:val="D2A8FF"/>
          <w:sz w:val="16"/>
          <w:szCs w:val="16"/>
        </w:rPr>
        <w:t>auth</w:t>
      </w:r>
      <w:proofErr w:type="spellEnd"/>
      <w:proofErr w:type="gramEnd"/>
      <w:r w:rsidRPr="00DE63CA">
        <w:rPr>
          <w:rFonts w:ascii="Courier New" w:eastAsia="Times New Roman" w:hAnsi="Courier New" w:cs="Courier New"/>
          <w:color w:val="BBBEBF"/>
          <w:sz w:val="16"/>
          <w:szCs w:val="16"/>
        </w:rPr>
        <w:t>(</w:t>
      </w:r>
      <w:proofErr w:type="gramStart"/>
      <w:r w:rsidRPr="00DE63CA">
        <w:rPr>
          <w:rFonts w:ascii="Courier New" w:eastAsia="Times New Roman" w:hAnsi="Courier New" w:cs="Courier New"/>
          <w:color w:val="C9D1D9"/>
          <w:sz w:val="16"/>
          <w:szCs w:val="16"/>
        </w:rPr>
        <w:t>reader</w:t>
      </w:r>
      <w:r w:rsidRPr="00DE63CA">
        <w:rPr>
          <w:rFonts w:ascii="Courier New" w:eastAsia="Times New Roman" w:hAnsi="Courier New" w:cs="Courier New"/>
          <w:color w:val="BBBEBF"/>
          <w:sz w:val="16"/>
          <w:szCs w:val="16"/>
        </w:rPr>
        <w:t>.</w:t>
      </w:r>
      <w:r w:rsidRPr="00DE63CA">
        <w:rPr>
          <w:rFonts w:ascii="Courier New" w:eastAsia="Times New Roman" w:hAnsi="Courier New" w:cs="Courier New"/>
          <w:color w:val="C9D1D9"/>
          <w:sz w:val="16"/>
          <w:szCs w:val="16"/>
        </w:rPr>
        <w:t>AUTHENT</w:t>
      </w:r>
      <w:proofErr w:type="gramEnd"/>
      <w:r w:rsidRPr="00DE63CA">
        <w:rPr>
          <w:rFonts w:ascii="Courier New" w:eastAsia="Times New Roman" w:hAnsi="Courier New" w:cs="Courier New"/>
          <w:color w:val="C9D1D9"/>
          <w:sz w:val="16"/>
          <w:szCs w:val="16"/>
        </w:rPr>
        <w:t>1A</w:t>
      </w:r>
      <w:r w:rsidRPr="00DE63CA">
        <w:rPr>
          <w:rFonts w:ascii="Courier New" w:eastAsia="Times New Roman" w:hAnsi="Courier New" w:cs="Courier New"/>
          <w:color w:val="BBBEBF"/>
          <w:sz w:val="16"/>
          <w:szCs w:val="16"/>
        </w:rPr>
        <w:t xml:space="preserve">, </w:t>
      </w:r>
      <w:proofErr w:type="spellStart"/>
      <w:r w:rsidRPr="00DE63CA">
        <w:rPr>
          <w:rFonts w:ascii="Courier New" w:eastAsia="Times New Roman" w:hAnsi="Courier New" w:cs="Courier New"/>
          <w:color w:val="C9D1D9"/>
          <w:sz w:val="16"/>
          <w:szCs w:val="16"/>
        </w:rPr>
        <w:t>block_addr</w:t>
      </w:r>
      <w:proofErr w:type="spellEnd"/>
      <w:r w:rsidRPr="00DE63CA">
        <w:rPr>
          <w:rFonts w:ascii="Courier New" w:eastAsia="Times New Roman" w:hAnsi="Courier New" w:cs="Courier New"/>
          <w:color w:val="BBBEBF"/>
          <w:sz w:val="16"/>
          <w:szCs w:val="16"/>
        </w:rPr>
        <w:t xml:space="preserve">, </w:t>
      </w:r>
      <w:r w:rsidRPr="00DE63CA">
        <w:rPr>
          <w:rFonts w:ascii="Courier New" w:eastAsia="Times New Roman" w:hAnsi="Courier New" w:cs="Courier New"/>
          <w:color w:val="79C0FF"/>
          <w:sz w:val="16"/>
          <w:szCs w:val="16"/>
        </w:rPr>
        <w:t>DEFAULT_KEY</w:t>
      </w:r>
      <w:r w:rsidRPr="00DE63CA">
        <w:rPr>
          <w:rFonts w:ascii="Courier New" w:eastAsia="Times New Roman" w:hAnsi="Courier New" w:cs="Courier New"/>
          <w:color w:val="BBBEBF"/>
          <w:sz w:val="16"/>
          <w:szCs w:val="16"/>
        </w:rPr>
        <w:t xml:space="preserve">, </w:t>
      </w:r>
      <w:proofErr w:type="spellStart"/>
      <w:r w:rsidRPr="00DE63CA">
        <w:rPr>
          <w:rFonts w:ascii="Courier New" w:eastAsia="Times New Roman" w:hAnsi="Courier New" w:cs="Courier New"/>
          <w:color w:val="C9D1D9"/>
          <w:sz w:val="16"/>
          <w:szCs w:val="16"/>
        </w:rPr>
        <w:t>uid</w:t>
      </w:r>
      <w:proofErr w:type="spellEnd"/>
      <w:r w:rsidRPr="00DE63CA">
        <w:rPr>
          <w:rFonts w:ascii="Courier New" w:eastAsia="Times New Roman" w:hAnsi="Courier New" w:cs="Courier New"/>
          <w:color w:val="BBBEBF"/>
          <w:sz w:val="16"/>
          <w:szCs w:val="16"/>
        </w:rPr>
        <w:t xml:space="preserve">) </w:t>
      </w:r>
      <w:r w:rsidRPr="00DE63CA">
        <w:rPr>
          <w:rFonts w:ascii="Courier New" w:eastAsia="Times New Roman" w:hAnsi="Courier New" w:cs="Courier New"/>
          <w:color w:val="D4D4D4"/>
          <w:sz w:val="16"/>
          <w:szCs w:val="16"/>
        </w:rPr>
        <w:t>==</w:t>
      </w:r>
      <w:r w:rsidRPr="00DE63CA">
        <w:rPr>
          <w:rFonts w:ascii="Courier New" w:eastAsia="Times New Roman" w:hAnsi="Courier New" w:cs="Courier New"/>
          <w:color w:val="BBBEBF"/>
          <w:sz w:val="16"/>
          <w:szCs w:val="16"/>
        </w:rPr>
        <w:t xml:space="preserve"> </w:t>
      </w:r>
      <w:proofErr w:type="spellStart"/>
      <w:proofErr w:type="gramStart"/>
      <w:r w:rsidRPr="00DE63CA">
        <w:rPr>
          <w:rFonts w:ascii="Courier New" w:eastAsia="Times New Roman" w:hAnsi="Courier New" w:cs="Courier New"/>
          <w:color w:val="C9D1D9"/>
          <w:sz w:val="16"/>
          <w:szCs w:val="16"/>
        </w:rPr>
        <w:t>reader</w:t>
      </w:r>
      <w:r w:rsidRPr="00DE63CA">
        <w:rPr>
          <w:rFonts w:ascii="Courier New" w:eastAsia="Times New Roman" w:hAnsi="Courier New" w:cs="Courier New"/>
          <w:color w:val="BBBEBF"/>
          <w:sz w:val="16"/>
          <w:szCs w:val="16"/>
        </w:rPr>
        <w:t>.</w:t>
      </w:r>
      <w:r w:rsidRPr="00DE63CA">
        <w:rPr>
          <w:rFonts w:ascii="Courier New" w:eastAsia="Times New Roman" w:hAnsi="Courier New" w:cs="Courier New"/>
          <w:color w:val="C9D1D9"/>
          <w:sz w:val="16"/>
          <w:szCs w:val="16"/>
        </w:rPr>
        <w:t>OK</w:t>
      </w:r>
      <w:proofErr w:type="spellEnd"/>
      <w:proofErr w:type="gramEnd"/>
      <w:r w:rsidRPr="00DE63CA">
        <w:rPr>
          <w:rFonts w:ascii="Courier New" w:eastAsia="Times New Roman" w:hAnsi="Courier New" w:cs="Courier New"/>
          <w:color w:val="BBBEBF"/>
          <w:sz w:val="16"/>
          <w:szCs w:val="16"/>
        </w:rPr>
        <w:t>:</w:t>
      </w:r>
    </w:p>
    <w:p w14:paraId="275315EE"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"Authentication success"</w:t>
      </w:r>
      <w:r w:rsidRPr="005E463F">
        <w:rPr>
          <w:rFonts w:ascii="Courier New" w:eastAsia="Times New Roman" w:hAnsi="Courier New" w:cs="Courier New"/>
          <w:color w:val="BBBEBF"/>
          <w:sz w:val="21"/>
          <w:szCs w:val="21"/>
        </w:rPr>
        <w:t>)</w:t>
      </w:r>
    </w:p>
    <w:p w14:paraId="397D023C"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0BCB892C"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8B949E"/>
          <w:sz w:val="21"/>
          <w:szCs w:val="21"/>
        </w:rPr>
        <w:t># Write data</w:t>
      </w:r>
    </w:p>
    <w:p w14:paraId="1A5A1A8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if</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write</w:t>
      </w:r>
      <w:proofErr w:type="spellEnd"/>
      <w:proofErr w:type="gramEnd"/>
      <w:r w:rsidRPr="005E463F">
        <w:rPr>
          <w:rFonts w:ascii="Courier New" w:eastAsia="Times New Roman" w:hAnsi="Courier New" w:cs="Courier New"/>
          <w:color w:val="BBBEBF"/>
          <w:sz w:val="21"/>
          <w:szCs w:val="21"/>
        </w:rPr>
        <w:t>(</w:t>
      </w:r>
      <w:proofErr w:type="spellStart"/>
      <w:r w:rsidRPr="005E463F">
        <w:rPr>
          <w:rFonts w:ascii="Courier New" w:eastAsia="Times New Roman" w:hAnsi="Courier New" w:cs="Courier New"/>
          <w:color w:val="C9D1D9"/>
          <w:sz w:val="21"/>
          <w:szCs w:val="21"/>
        </w:rPr>
        <w:t>block_addr</w:t>
      </w:r>
      <w:proofErr w:type="spellEnd"/>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data</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OK</w:t>
      </w:r>
      <w:proofErr w:type="spellEnd"/>
      <w:proofErr w:type="gramEnd"/>
      <w:r w:rsidRPr="005E463F">
        <w:rPr>
          <w:rFonts w:ascii="Courier New" w:eastAsia="Times New Roman" w:hAnsi="Courier New" w:cs="Courier New"/>
          <w:color w:val="BBBEBF"/>
          <w:sz w:val="21"/>
          <w:szCs w:val="21"/>
        </w:rPr>
        <w:t>:</w:t>
      </w:r>
    </w:p>
    <w:p w14:paraId="0DB77F36"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"Write successful!"</w:t>
      </w:r>
      <w:r w:rsidRPr="005E463F">
        <w:rPr>
          <w:rFonts w:ascii="Courier New" w:eastAsia="Times New Roman" w:hAnsi="Courier New" w:cs="Courier New"/>
          <w:color w:val="BBBEBF"/>
          <w:sz w:val="21"/>
          <w:szCs w:val="21"/>
        </w:rPr>
        <w:t>)</w:t>
      </w:r>
    </w:p>
    <w:p w14:paraId="539804DF"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09FFB914"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8B949E"/>
          <w:sz w:val="21"/>
          <w:szCs w:val="21"/>
        </w:rPr>
        <w:t># Verify by reading</w:t>
      </w:r>
    </w:p>
    <w:p w14:paraId="326BF47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C9D1D9"/>
          <w:sz w:val="21"/>
          <w:szCs w:val="21"/>
        </w:rPr>
        <w:t>new_data</w:t>
      </w:r>
      <w:proofErr w:type="spellEnd"/>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read</w:t>
      </w:r>
      <w:proofErr w:type="spellEnd"/>
      <w:proofErr w:type="gramEnd"/>
      <w:r w:rsidRPr="005E463F">
        <w:rPr>
          <w:rFonts w:ascii="Courier New" w:eastAsia="Times New Roman" w:hAnsi="Courier New" w:cs="Courier New"/>
          <w:color w:val="BBBEBF"/>
          <w:sz w:val="21"/>
          <w:szCs w:val="21"/>
        </w:rPr>
        <w:t>(</w:t>
      </w:r>
      <w:proofErr w:type="spellStart"/>
      <w:r w:rsidRPr="005E463F">
        <w:rPr>
          <w:rFonts w:ascii="Courier New" w:eastAsia="Times New Roman" w:hAnsi="Courier New" w:cs="Courier New"/>
          <w:color w:val="C9D1D9"/>
          <w:sz w:val="21"/>
          <w:szCs w:val="21"/>
        </w:rPr>
        <w:t>block_addr</w:t>
      </w:r>
      <w:proofErr w:type="spellEnd"/>
      <w:r w:rsidRPr="005E463F">
        <w:rPr>
          <w:rFonts w:ascii="Courier New" w:eastAsia="Times New Roman" w:hAnsi="Courier New" w:cs="Courier New"/>
          <w:color w:val="BBBEBF"/>
          <w:sz w:val="21"/>
          <w:szCs w:val="21"/>
        </w:rPr>
        <w:t>)</w:t>
      </w:r>
    </w:p>
    <w:p w14:paraId="728EDFB5"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if</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9D1D9"/>
          <w:sz w:val="21"/>
          <w:szCs w:val="21"/>
        </w:rPr>
        <w:t>stat</w:t>
      </w: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D4D4D4"/>
          <w:sz w:val="21"/>
          <w:szCs w:val="21"/>
        </w:rPr>
        <w:t>==</w:t>
      </w: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C9D1D9"/>
          <w:sz w:val="21"/>
          <w:szCs w:val="21"/>
        </w:rPr>
        <w:t>OK</w:t>
      </w:r>
      <w:proofErr w:type="spellEnd"/>
      <w:proofErr w:type="gramEnd"/>
      <w:r w:rsidRPr="005E463F">
        <w:rPr>
          <w:rFonts w:ascii="Courier New" w:eastAsia="Times New Roman" w:hAnsi="Courier New" w:cs="Courier New"/>
          <w:color w:val="BBBEBF"/>
          <w:sz w:val="21"/>
          <w:szCs w:val="21"/>
        </w:rPr>
        <w:t>:</w:t>
      </w:r>
    </w:p>
    <w:p w14:paraId="6E291877"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"Verify:"</w:t>
      </w:r>
      <w:r w:rsidRPr="005E463F">
        <w:rPr>
          <w:rFonts w:ascii="Courier New" w:eastAsia="Times New Roman" w:hAnsi="Courier New" w:cs="Courier New"/>
          <w:color w:val="BBBEBF"/>
          <w:sz w:val="21"/>
          <w:szCs w:val="21"/>
        </w:rPr>
        <w:t xml:space="preserve">, </w:t>
      </w:r>
      <w:proofErr w:type="spellStart"/>
      <w:r w:rsidRPr="005E463F">
        <w:rPr>
          <w:rFonts w:ascii="Courier New" w:eastAsia="Times New Roman" w:hAnsi="Courier New" w:cs="Courier New"/>
          <w:color w:val="C9D1D9"/>
          <w:sz w:val="21"/>
          <w:szCs w:val="21"/>
        </w:rPr>
        <w:t>new_data</w:t>
      </w:r>
      <w:proofErr w:type="spellEnd"/>
      <w:r w:rsidRPr="005E463F">
        <w:rPr>
          <w:rFonts w:ascii="Courier New" w:eastAsia="Times New Roman" w:hAnsi="Courier New" w:cs="Courier New"/>
          <w:color w:val="BBBEBF"/>
          <w:sz w:val="21"/>
          <w:szCs w:val="21"/>
        </w:rPr>
        <w:t>)</w:t>
      </w:r>
    </w:p>
    <w:p w14:paraId="399C74D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423BD77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else</w:t>
      </w:r>
      <w:r w:rsidRPr="005E463F">
        <w:rPr>
          <w:rFonts w:ascii="Courier New" w:eastAsia="Times New Roman" w:hAnsi="Courier New" w:cs="Courier New"/>
          <w:color w:val="BBBEBF"/>
          <w:sz w:val="21"/>
          <w:szCs w:val="21"/>
        </w:rPr>
        <w:t>:</w:t>
      </w:r>
    </w:p>
    <w:p w14:paraId="0CC6BFC3"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"Write failed"</w:t>
      </w:r>
      <w:r w:rsidRPr="005E463F">
        <w:rPr>
          <w:rFonts w:ascii="Courier New" w:eastAsia="Times New Roman" w:hAnsi="Courier New" w:cs="Courier New"/>
          <w:color w:val="BBBEBF"/>
          <w:sz w:val="21"/>
          <w:szCs w:val="21"/>
        </w:rPr>
        <w:t>)</w:t>
      </w:r>
    </w:p>
    <w:p w14:paraId="3FB75E27"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78A3CE7D"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C9D1D9"/>
          <w:sz w:val="21"/>
          <w:szCs w:val="21"/>
        </w:rPr>
        <w:t>reader</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stop</w:t>
      </w:r>
      <w:proofErr w:type="gramEnd"/>
      <w:r w:rsidRPr="005E463F">
        <w:rPr>
          <w:rFonts w:ascii="Courier New" w:eastAsia="Times New Roman" w:hAnsi="Courier New" w:cs="Courier New"/>
          <w:color w:val="D2A8FF"/>
          <w:sz w:val="21"/>
          <w:szCs w:val="21"/>
        </w:rPr>
        <w:t>_crypto1</w:t>
      </w:r>
      <w:r w:rsidRPr="005E463F">
        <w:rPr>
          <w:rFonts w:ascii="Courier New" w:eastAsia="Times New Roman" w:hAnsi="Courier New" w:cs="Courier New"/>
          <w:color w:val="BBBEBF"/>
          <w:sz w:val="21"/>
          <w:szCs w:val="21"/>
        </w:rPr>
        <w:t>()</w:t>
      </w:r>
    </w:p>
    <w:p w14:paraId="3F3586D3"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03821869"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r w:rsidRPr="005E463F">
        <w:rPr>
          <w:rFonts w:ascii="Courier New" w:eastAsia="Times New Roman" w:hAnsi="Courier New" w:cs="Courier New"/>
          <w:color w:val="C586C0"/>
          <w:sz w:val="21"/>
          <w:szCs w:val="21"/>
        </w:rPr>
        <w:t>else</w:t>
      </w:r>
      <w:r w:rsidRPr="005E463F">
        <w:rPr>
          <w:rFonts w:ascii="Courier New" w:eastAsia="Times New Roman" w:hAnsi="Courier New" w:cs="Courier New"/>
          <w:color w:val="BBBEBF"/>
          <w:sz w:val="21"/>
          <w:szCs w:val="21"/>
        </w:rPr>
        <w:t>:</w:t>
      </w:r>
    </w:p>
    <w:p w14:paraId="30EF19C3"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gramStart"/>
      <w:r w:rsidRPr="005E463F">
        <w:rPr>
          <w:rFonts w:ascii="Courier New" w:eastAsia="Times New Roman" w:hAnsi="Courier New" w:cs="Courier New"/>
          <w:color w:val="D2A8FF"/>
          <w:sz w:val="21"/>
          <w:szCs w:val="21"/>
        </w:rPr>
        <w:t>print</w:t>
      </w:r>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A5D6FF"/>
          <w:sz w:val="21"/>
          <w:szCs w:val="21"/>
        </w:rPr>
        <w:t>"Authentication error"</w:t>
      </w:r>
      <w:r w:rsidRPr="005E463F">
        <w:rPr>
          <w:rFonts w:ascii="Courier New" w:eastAsia="Times New Roman" w:hAnsi="Courier New" w:cs="Courier New"/>
          <w:color w:val="BBBEBF"/>
          <w:sz w:val="21"/>
          <w:szCs w:val="21"/>
        </w:rPr>
        <w:t>)</w:t>
      </w:r>
    </w:p>
    <w:p w14:paraId="5FBC085B"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p>
    <w:p w14:paraId="4B9985F1" w14:textId="77777777" w:rsidR="00AB3473" w:rsidRPr="005E463F" w:rsidRDefault="00AB3473" w:rsidP="00AB3473">
      <w:pPr>
        <w:shd w:val="clear" w:color="auto" w:fill="121314"/>
        <w:spacing w:line="285" w:lineRule="atLeast"/>
        <w:rPr>
          <w:rFonts w:ascii="Courier New" w:eastAsia="Times New Roman" w:hAnsi="Courier New" w:cs="Courier New"/>
          <w:color w:val="BBBEBF"/>
          <w:sz w:val="21"/>
          <w:szCs w:val="21"/>
        </w:rPr>
      </w:pPr>
      <w:r w:rsidRPr="005E463F">
        <w:rPr>
          <w:rFonts w:ascii="Courier New" w:eastAsia="Times New Roman" w:hAnsi="Courier New" w:cs="Courier New"/>
          <w:color w:val="BBBEBF"/>
          <w:sz w:val="21"/>
          <w:szCs w:val="21"/>
        </w:rPr>
        <w:t xml:space="preserve">    </w:t>
      </w:r>
      <w:proofErr w:type="spellStart"/>
      <w:proofErr w:type="gramStart"/>
      <w:r w:rsidRPr="005E463F">
        <w:rPr>
          <w:rFonts w:ascii="Courier New" w:eastAsia="Times New Roman" w:hAnsi="Courier New" w:cs="Courier New"/>
          <w:color w:val="4EC9B0"/>
          <w:sz w:val="21"/>
          <w:szCs w:val="21"/>
        </w:rPr>
        <w:t>utime</w:t>
      </w:r>
      <w:r w:rsidRPr="005E463F">
        <w:rPr>
          <w:rFonts w:ascii="Courier New" w:eastAsia="Times New Roman" w:hAnsi="Courier New" w:cs="Courier New"/>
          <w:color w:val="BBBEBF"/>
          <w:sz w:val="21"/>
          <w:szCs w:val="21"/>
        </w:rPr>
        <w:t>.</w:t>
      </w:r>
      <w:r w:rsidRPr="005E463F">
        <w:rPr>
          <w:rFonts w:ascii="Courier New" w:eastAsia="Times New Roman" w:hAnsi="Courier New" w:cs="Courier New"/>
          <w:color w:val="D2A8FF"/>
          <w:sz w:val="21"/>
          <w:szCs w:val="21"/>
        </w:rPr>
        <w:t>sleep</w:t>
      </w:r>
      <w:proofErr w:type="gramEnd"/>
      <w:r w:rsidRPr="005E463F">
        <w:rPr>
          <w:rFonts w:ascii="Courier New" w:eastAsia="Times New Roman" w:hAnsi="Courier New" w:cs="Courier New"/>
          <w:color w:val="D2A8FF"/>
          <w:sz w:val="21"/>
          <w:szCs w:val="21"/>
        </w:rPr>
        <w:t>_</w:t>
      </w:r>
      <w:proofErr w:type="gramStart"/>
      <w:r w:rsidRPr="005E463F">
        <w:rPr>
          <w:rFonts w:ascii="Courier New" w:eastAsia="Times New Roman" w:hAnsi="Courier New" w:cs="Courier New"/>
          <w:color w:val="D2A8FF"/>
          <w:sz w:val="21"/>
          <w:szCs w:val="21"/>
        </w:rPr>
        <w:t>ms</w:t>
      </w:r>
      <w:proofErr w:type="spellEnd"/>
      <w:r w:rsidRPr="005E463F">
        <w:rPr>
          <w:rFonts w:ascii="Courier New" w:eastAsia="Times New Roman" w:hAnsi="Courier New" w:cs="Courier New"/>
          <w:color w:val="BBBEBF"/>
          <w:sz w:val="21"/>
          <w:szCs w:val="21"/>
        </w:rPr>
        <w:t>(</w:t>
      </w:r>
      <w:proofErr w:type="gramEnd"/>
      <w:r w:rsidRPr="005E463F">
        <w:rPr>
          <w:rFonts w:ascii="Courier New" w:eastAsia="Times New Roman" w:hAnsi="Courier New" w:cs="Courier New"/>
          <w:color w:val="B5CEA8"/>
          <w:sz w:val="21"/>
          <w:szCs w:val="21"/>
        </w:rPr>
        <w:t>1000</w:t>
      </w:r>
      <w:r w:rsidRPr="005E463F">
        <w:rPr>
          <w:rFonts w:ascii="Courier New" w:eastAsia="Times New Roman" w:hAnsi="Courier New" w:cs="Courier New"/>
          <w:color w:val="BBBEBF"/>
          <w:sz w:val="21"/>
          <w:szCs w:val="21"/>
        </w:rPr>
        <w:t>)</w:t>
      </w:r>
    </w:p>
    <w:p w14:paraId="3E0AB030" w14:textId="77777777" w:rsidR="008F14C3" w:rsidRDefault="008F14C3"/>
    <w:p w14:paraId="3E0AB031" w14:textId="77777777" w:rsidR="008F14C3" w:rsidRDefault="009A183A">
      <w:pPr>
        <w:spacing w:before="60" w:after="80"/>
      </w:pPr>
      <w:r>
        <w:rPr>
          <w:color w:val="000000"/>
        </w:rPr>
        <w:t>After running write_block.py, run read_block.py again on the same card — you should see your message printed as text in the REPL.</w:t>
      </w:r>
    </w:p>
    <w:p w14:paraId="3E0AB032"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B037"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B033" w14:textId="77777777" w:rsidR="008F14C3" w:rsidRDefault="009A183A">
            <w:pPr>
              <w:spacing w:before="60" w:after="40"/>
              <w:ind w:left="120"/>
            </w:pPr>
            <w:proofErr w:type="gramStart"/>
            <w:r>
              <w:rPr>
                <w:b/>
                <w:bCs/>
                <w:color w:val="17A589"/>
              </w:rPr>
              <w:t>✔  Checkpoint</w:t>
            </w:r>
            <w:proofErr w:type="gramEnd"/>
            <w:r>
              <w:rPr>
                <w:b/>
                <w:bCs/>
                <w:color w:val="17A589"/>
              </w:rPr>
              <w:t xml:space="preserve"> 4 — Read / Write Working</w:t>
            </w:r>
          </w:p>
          <w:p w14:paraId="3E0AB034" w14:textId="77777777" w:rsidR="008F14C3" w:rsidRDefault="009A183A">
            <w:pPr>
              <w:spacing w:before="20" w:after="20"/>
              <w:ind w:left="240"/>
            </w:pPr>
            <w:r>
              <w:rPr>
                <w:color w:val="000000"/>
                <w:sz w:val="20"/>
                <w:szCs w:val="20"/>
              </w:rPr>
              <w:t>•  read_block.py prints raw bytes and decoded text from a card block.</w:t>
            </w:r>
          </w:p>
          <w:p w14:paraId="3E0AB035" w14:textId="77777777" w:rsidR="008F14C3" w:rsidRDefault="009A183A">
            <w:pPr>
              <w:spacing w:before="20" w:after="20"/>
              <w:ind w:left="240"/>
            </w:pPr>
            <w:r>
              <w:rPr>
                <w:color w:val="000000"/>
                <w:sz w:val="20"/>
                <w:szCs w:val="20"/>
              </w:rPr>
              <w:t>•  write_block.py writes a 16-character string without errors.</w:t>
            </w:r>
          </w:p>
          <w:p w14:paraId="3E0AB036" w14:textId="77777777" w:rsidR="008F14C3" w:rsidRDefault="009A183A">
            <w:pPr>
              <w:spacing w:before="20" w:after="20"/>
              <w:ind w:left="240"/>
            </w:pPr>
            <w:r>
              <w:rPr>
                <w:color w:val="000000"/>
                <w:sz w:val="20"/>
                <w:szCs w:val="20"/>
              </w:rPr>
              <w:t>•  Running read_block.py after writing confirms the new data is stored on the card.</w:t>
            </w:r>
          </w:p>
        </w:tc>
      </w:tr>
    </w:tbl>
    <w:p w14:paraId="3E0AB038" w14:textId="77777777" w:rsidR="008F14C3" w:rsidRDefault="009A183A">
      <w:r>
        <w:br w:type="page"/>
      </w:r>
    </w:p>
    <w:p w14:paraId="3E0AB039" w14:textId="77777777" w:rsidR="008F14C3" w:rsidRDefault="009A183A">
      <w:pPr>
        <w:pStyle w:val="Heading1"/>
        <w:shd w:val="clear" w:color="auto" w:fill="1F3864"/>
        <w:ind w:left="240" w:right="240"/>
      </w:pPr>
      <w:r>
        <w:lastRenderedPageBreak/>
        <w:t>7.  Step 5 — Practical Project: Access Control</w:t>
      </w:r>
    </w:p>
    <w:p w14:paraId="3E0AB03A" w14:textId="77777777" w:rsidR="008F14C3" w:rsidRDefault="009A183A">
      <w:pPr>
        <w:pStyle w:val="Heading2"/>
        <w:pBdr>
          <w:bottom w:val="single" w:sz="4" w:space="2" w:color="17A589"/>
        </w:pBdr>
      </w:pPr>
      <w:proofErr w:type="gramStart"/>
      <w:r>
        <w:t>7.1  Project</w:t>
      </w:r>
      <w:proofErr w:type="gramEnd"/>
      <w:r>
        <w:t xml:space="preserve"> Overview</w:t>
      </w:r>
    </w:p>
    <w:p w14:paraId="3E0AB03B" w14:textId="77777777" w:rsidR="008F14C3" w:rsidRDefault="009A183A">
      <w:pPr>
        <w:spacing w:before="60" w:after="80"/>
        <w:rPr>
          <w:color w:val="000000"/>
        </w:rPr>
      </w:pPr>
      <w:r>
        <w:rPr>
          <w:color w:val="000000"/>
        </w:rPr>
        <w:t>Students will build a simple access-control system. The Pico stores a list of authorised card UIDs in a Python list. When a card is scanned, its UID is checked against the list. If the UID matches, the onboard LED flashes green (fast) and 'ACCESS GRANTED' is printed. If it does not match, the LED flashes slowly and 'ACCESS DENIED' is printed.</w:t>
      </w:r>
    </w:p>
    <w:p w14:paraId="1B19E775" w14:textId="77777777" w:rsidR="000444E3" w:rsidRPr="000444E3" w:rsidRDefault="000444E3" w:rsidP="000444E3">
      <w:pPr>
        <w:rPr>
          <w:b/>
          <w:bCs/>
        </w:rPr>
      </w:pPr>
      <w:r w:rsidRPr="000444E3">
        <w:rPr>
          <w:rFonts w:ascii="Segoe UI Emoji" w:hAnsi="Segoe UI Emoji" w:cs="Segoe UI Emoji"/>
          <w:b/>
          <w:bCs/>
        </w:rPr>
        <w:t>🎯</w:t>
      </w:r>
      <w:r w:rsidRPr="000444E3">
        <w:rPr>
          <w:b/>
          <w:bCs/>
        </w:rPr>
        <w:t xml:space="preserve"> System </w:t>
      </w:r>
      <w:proofErr w:type="spellStart"/>
      <w:r w:rsidRPr="000444E3">
        <w:rPr>
          <w:b/>
          <w:bCs/>
        </w:rPr>
        <w:t>Behavior</w:t>
      </w:r>
      <w:proofErr w:type="spellEnd"/>
    </w:p>
    <w:p w14:paraId="4BD12196" w14:textId="77777777" w:rsidR="000444E3" w:rsidRPr="000444E3" w:rsidRDefault="000444E3" w:rsidP="000444E3">
      <w:pPr>
        <w:numPr>
          <w:ilvl w:val="0"/>
          <w:numId w:val="5"/>
        </w:numPr>
      </w:pPr>
      <w:r w:rsidRPr="000444E3">
        <w:t xml:space="preserve">Scan RFID card </w:t>
      </w:r>
    </w:p>
    <w:p w14:paraId="3102462B" w14:textId="77777777" w:rsidR="000444E3" w:rsidRPr="000444E3" w:rsidRDefault="000444E3" w:rsidP="000444E3">
      <w:pPr>
        <w:numPr>
          <w:ilvl w:val="0"/>
          <w:numId w:val="5"/>
        </w:numPr>
      </w:pPr>
      <w:r w:rsidRPr="000444E3">
        <w:t xml:space="preserve">Read </w:t>
      </w:r>
      <w:r w:rsidRPr="000444E3">
        <w:rPr>
          <w:b/>
          <w:bCs/>
        </w:rPr>
        <w:t>UID + (optional) stored text</w:t>
      </w:r>
      <w:r w:rsidRPr="000444E3">
        <w:t xml:space="preserve"> </w:t>
      </w:r>
    </w:p>
    <w:p w14:paraId="3F4AAED2" w14:textId="77777777" w:rsidR="000444E3" w:rsidRPr="000444E3" w:rsidRDefault="000444E3" w:rsidP="000444E3">
      <w:pPr>
        <w:numPr>
          <w:ilvl w:val="0"/>
          <w:numId w:val="5"/>
        </w:numPr>
      </w:pPr>
      <w:r w:rsidRPr="000444E3">
        <w:t xml:space="preserve">Compare with authorized list </w:t>
      </w:r>
    </w:p>
    <w:p w14:paraId="2F2187E8" w14:textId="77777777" w:rsidR="000444E3" w:rsidRDefault="000444E3" w:rsidP="000444E3">
      <w:pPr>
        <w:numPr>
          <w:ilvl w:val="0"/>
          <w:numId w:val="5"/>
        </w:numPr>
      </w:pPr>
      <w:r w:rsidRPr="000444E3">
        <w:t xml:space="preserve">Output result: </w:t>
      </w:r>
    </w:p>
    <w:p w14:paraId="14706A0A" w14:textId="77777777" w:rsidR="000444E3" w:rsidRPr="000444E3" w:rsidRDefault="000444E3" w:rsidP="000444E3">
      <w:pPr>
        <w:numPr>
          <w:ilvl w:val="0"/>
          <w:numId w:val="5"/>
        </w:numPr>
      </w:pPr>
    </w:p>
    <w:tbl>
      <w:tblPr>
        <w:tblW w:w="7106" w:type="dxa"/>
        <w:jc w:val="center"/>
        <w:tblCellSpacing w:w="15" w:type="dxa"/>
        <w:tblCellMar>
          <w:top w:w="15" w:type="dxa"/>
          <w:left w:w="15" w:type="dxa"/>
          <w:bottom w:w="15" w:type="dxa"/>
          <w:right w:w="15" w:type="dxa"/>
        </w:tblCellMar>
        <w:tblLook w:val="04A0" w:firstRow="1" w:lastRow="0" w:firstColumn="1" w:lastColumn="0" w:noHBand="0" w:noVBand="1"/>
      </w:tblPr>
      <w:tblGrid>
        <w:gridCol w:w="2301"/>
        <w:gridCol w:w="4805"/>
      </w:tblGrid>
      <w:tr w:rsidR="000444E3" w:rsidRPr="000444E3" w14:paraId="297CBBA3" w14:textId="77777777" w:rsidTr="000444E3">
        <w:trPr>
          <w:trHeight w:val="283"/>
          <w:tblHeader/>
          <w:tblCellSpacing w:w="15" w:type="dxa"/>
          <w:jc w:val="center"/>
        </w:trPr>
        <w:tc>
          <w:tcPr>
            <w:tcW w:w="0" w:type="auto"/>
            <w:shd w:val="clear" w:color="auto" w:fill="CAEDFB" w:themeFill="accent4" w:themeFillTint="33"/>
            <w:vAlign w:val="center"/>
            <w:hideMark/>
          </w:tcPr>
          <w:p w14:paraId="34678C0D" w14:textId="77777777" w:rsidR="000444E3" w:rsidRPr="000444E3" w:rsidRDefault="000444E3" w:rsidP="000444E3">
            <w:pPr>
              <w:rPr>
                <w:b/>
                <w:bCs/>
              </w:rPr>
            </w:pPr>
            <w:r w:rsidRPr="000444E3">
              <w:rPr>
                <w:b/>
                <w:bCs/>
              </w:rPr>
              <w:t>Condition</w:t>
            </w:r>
          </w:p>
        </w:tc>
        <w:tc>
          <w:tcPr>
            <w:tcW w:w="0" w:type="auto"/>
            <w:shd w:val="clear" w:color="auto" w:fill="CAEDFB" w:themeFill="accent4" w:themeFillTint="33"/>
            <w:vAlign w:val="center"/>
            <w:hideMark/>
          </w:tcPr>
          <w:p w14:paraId="03748E1E" w14:textId="77777777" w:rsidR="000444E3" w:rsidRPr="000444E3" w:rsidRDefault="000444E3" w:rsidP="000444E3">
            <w:pPr>
              <w:rPr>
                <w:b/>
                <w:bCs/>
              </w:rPr>
            </w:pPr>
            <w:r w:rsidRPr="000444E3">
              <w:rPr>
                <w:b/>
                <w:bCs/>
              </w:rPr>
              <w:t>Action</w:t>
            </w:r>
          </w:p>
        </w:tc>
      </w:tr>
      <w:tr w:rsidR="000444E3" w:rsidRPr="000444E3" w14:paraId="189AE302" w14:textId="77777777" w:rsidTr="000444E3">
        <w:trPr>
          <w:trHeight w:val="311"/>
          <w:tblCellSpacing w:w="15" w:type="dxa"/>
          <w:jc w:val="center"/>
        </w:trPr>
        <w:tc>
          <w:tcPr>
            <w:tcW w:w="0" w:type="auto"/>
            <w:shd w:val="clear" w:color="auto" w:fill="F2F2F2" w:themeFill="background1" w:themeFillShade="F2"/>
            <w:vAlign w:val="center"/>
            <w:hideMark/>
          </w:tcPr>
          <w:p w14:paraId="31373289" w14:textId="77777777" w:rsidR="000444E3" w:rsidRPr="000444E3" w:rsidRDefault="000444E3" w:rsidP="000444E3">
            <w:r w:rsidRPr="000444E3">
              <w:rPr>
                <w:rFonts w:ascii="Segoe UI Emoji" w:hAnsi="Segoe UI Emoji" w:cs="Segoe UI Emoji"/>
              </w:rPr>
              <w:t>✅</w:t>
            </w:r>
            <w:r w:rsidRPr="000444E3">
              <w:t xml:space="preserve"> Authorized</w:t>
            </w:r>
          </w:p>
        </w:tc>
        <w:tc>
          <w:tcPr>
            <w:tcW w:w="0" w:type="auto"/>
            <w:shd w:val="clear" w:color="auto" w:fill="F2F2F2" w:themeFill="background1" w:themeFillShade="F2"/>
            <w:vAlign w:val="center"/>
            <w:hideMark/>
          </w:tcPr>
          <w:p w14:paraId="2D9A6ED6" w14:textId="77777777" w:rsidR="000444E3" w:rsidRPr="000444E3" w:rsidRDefault="000444E3" w:rsidP="000444E3">
            <w:r w:rsidRPr="000444E3">
              <w:t>Fast LED blink + “ACCESS GRANTED”</w:t>
            </w:r>
          </w:p>
        </w:tc>
      </w:tr>
      <w:tr w:rsidR="000444E3" w:rsidRPr="000444E3" w14:paraId="79E8FF5C" w14:textId="77777777" w:rsidTr="000444E3">
        <w:trPr>
          <w:trHeight w:val="326"/>
          <w:tblCellSpacing w:w="15" w:type="dxa"/>
          <w:jc w:val="center"/>
        </w:trPr>
        <w:tc>
          <w:tcPr>
            <w:tcW w:w="0" w:type="auto"/>
            <w:shd w:val="clear" w:color="auto" w:fill="F2F2F2" w:themeFill="background1" w:themeFillShade="F2"/>
            <w:vAlign w:val="center"/>
            <w:hideMark/>
          </w:tcPr>
          <w:p w14:paraId="09038059" w14:textId="77777777" w:rsidR="000444E3" w:rsidRPr="000444E3" w:rsidRDefault="000444E3" w:rsidP="000444E3">
            <w:r w:rsidRPr="000444E3">
              <w:rPr>
                <w:rFonts w:ascii="Segoe UI Emoji" w:hAnsi="Segoe UI Emoji" w:cs="Segoe UI Emoji"/>
              </w:rPr>
              <w:t>❌</w:t>
            </w:r>
            <w:r w:rsidRPr="000444E3">
              <w:t xml:space="preserve"> Not Authorized</w:t>
            </w:r>
          </w:p>
        </w:tc>
        <w:tc>
          <w:tcPr>
            <w:tcW w:w="0" w:type="auto"/>
            <w:shd w:val="clear" w:color="auto" w:fill="F2F2F2" w:themeFill="background1" w:themeFillShade="F2"/>
            <w:vAlign w:val="center"/>
            <w:hideMark/>
          </w:tcPr>
          <w:p w14:paraId="665F87C8" w14:textId="77777777" w:rsidR="000444E3" w:rsidRPr="000444E3" w:rsidRDefault="000444E3" w:rsidP="000444E3">
            <w:r w:rsidRPr="000444E3">
              <w:t>Slow LED blink + “ACCESS DENIED”</w:t>
            </w:r>
          </w:p>
        </w:tc>
      </w:tr>
    </w:tbl>
    <w:p w14:paraId="0A183FB7" w14:textId="77777777" w:rsidR="00E8104C" w:rsidRDefault="00E8104C" w:rsidP="00E8104C">
      <w:pPr>
        <w:rPr>
          <w:b/>
          <w:bCs/>
        </w:rPr>
      </w:pPr>
    </w:p>
    <w:p w14:paraId="78B89F52" w14:textId="79B75A83" w:rsidR="00E8104C" w:rsidRPr="00E8104C" w:rsidRDefault="00E8104C" w:rsidP="00E8104C">
      <w:pPr>
        <w:rPr>
          <w:b/>
          <w:bCs/>
        </w:rPr>
      </w:pPr>
      <w:r w:rsidRPr="00E8104C">
        <w:rPr>
          <w:b/>
          <w:bCs/>
        </w:rPr>
        <w:t>Components:</w:t>
      </w:r>
    </w:p>
    <w:p w14:paraId="5DC5032D" w14:textId="77777777" w:rsidR="00E8104C" w:rsidRPr="00E8104C" w:rsidRDefault="00E8104C" w:rsidP="00E8104C">
      <w:pPr>
        <w:numPr>
          <w:ilvl w:val="0"/>
          <w:numId w:val="6"/>
        </w:numPr>
      </w:pPr>
      <w:r w:rsidRPr="00E8104C">
        <w:t xml:space="preserve">Raspberry Pi Pico / Pico W </w:t>
      </w:r>
    </w:p>
    <w:p w14:paraId="6A17AEE2" w14:textId="77777777" w:rsidR="00E8104C" w:rsidRPr="00E8104C" w:rsidRDefault="00E8104C" w:rsidP="00E8104C">
      <w:pPr>
        <w:numPr>
          <w:ilvl w:val="0"/>
          <w:numId w:val="6"/>
        </w:numPr>
      </w:pPr>
      <w:r w:rsidRPr="00E8104C">
        <w:t xml:space="preserve">RC522 RFID Module </w:t>
      </w:r>
    </w:p>
    <w:p w14:paraId="299D16A1" w14:textId="77777777" w:rsidR="00E8104C" w:rsidRPr="00E8104C" w:rsidRDefault="00E8104C" w:rsidP="00E8104C">
      <w:pPr>
        <w:numPr>
          <w:ilvl w:val="0"/>
          <w:numId w:val="6"/>
        </w:numPr>
      </w:pPr>
      <w:r w:rsidRPr="00E8104C">
        <w:t>LED (optional external, or use onboard LED GP25)</w:t>
      </w:r>
    </w:p>
    <w:p w14:paraId="3E0AB03C"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B041" w14:textId="77777777">
        <w:tc>
          <w:tcPr>
            <w:tcW w:w="9360" w:type="dxa"/>
            <w:tcBorders>
              <w:top w:val="single" w:sz="1" w:space="0" w:color="1F3864"/>
              <w:left w:val="single" w:sz="1" w:space="0" w:color="1F3864"/>
              <w:bottom w:val="single" w:sz="1" w:space="0" w:color="1F3864"/>
              <w:right w:val="single" w:sz="1" w:space="0" w:color="1F3864"/>
            </w:tcBorders>
            <w:shd w:val="clear" w:color="auto" w:fill="D6EAF8"/>
            <w:tcMar>
              <w:top w:w="80" w:type="dxa"/>
              <w:left w:w="160" w:type="dxa"/>
              <w:bottom w:w="80" w:type="dxa"/>
              <w:right w:w="160" w:type="dxa"/>
            </w:tcMar>
          </w:tcPr>
          <w:p w14:paraId="3E0AB03D" w14:textId="77777777" w:rsidR="008F14C3" w:rsidRDefault="009A183A">
            <w:pPr>
              <w:spacing w:before="60" w:after="40"/>
              <w:ind w:left="120"/>
            </w:pPr>
            <w:proofErr w:type="gramStart"/>
            <w:r>
              <w:rPr>
                <w:b/>
                <w:bCs/>
                <w:color w:val="1F3864"/>
              </w:rPr>
              <w:t>📋  Instructor</w:t>
            </w:r>
            <w:proofErr w:type="gramEnd"/>
            <w:r>
              <w:rPr>
                <w:b/>
                <w:bCs/>
                <w:color w:val="1F3864"/>
              </w:rPr>
              <w:t xml:space="preserve"> Setup</w:t>
            </w:r>
          </w:p>
          <w:p w14:paraId="3E0AB03E" w14:textId="10F0AAAD" w:rsidR="008F14C3" w:rsidRDefault="009A183A" w:rsidP="00BB61F4">
            <w:pPr>
              <w:pStyle w:val="ListParagraph"/>
              <w:numPr>
                <w:ilvl w:val="0"/>
                <w:numId w:val="11"/>
              </w:numPr>
              <w:jc w:val="both"/>
            </w:pPr>
            <w:r w:rsidRPr="00BB61F4">
              <w:t xml:space="preserve">Before the exercise, have each student scan their card with </w:t>
            </w:r>
            <w:r w:rsidR="00A96351" w:rsidRPr="00BB61F4">
              <w:t xml:space="preserve">ex6.2_read_block.py </w:t>
            </w:r>
            <w:r w:rsidRPr="00BB61F4">
              <w:t>and note their UID.</w:t>
            </w:r>
          </w:p>
          <w:p w14:paraId="3E0AB03F" w14:textId="1A715A6B" w:rsidR="008F14C3" w:rsidRDefault="009A183A" w:rsidP="00BB61F4">
            <w:pPr>
              <w:pStyle w:val="ListParagraph"/>
              <w:numPr>
                <w:ilvl w:val="0"/>
                <w:numId w:val="11"/>
              </w:numPr>
              <w:jc w:val="both"/>
            </w:pPr>
            <w:r w:rsidRPr="00BB61F4">
              <w:t>In the project code below, students replace the placeholder UID with their own.</w:t>
            </w:r>
          </w:p>
          <w:p w14:paraId="3E0AB040" w14:textId="77777777" w:rsidR="008F14C3" w:rsidRDefault="009A183A" w:rsidP="00BB61F4">
            <w:pPr>
              <w:pStyle w:val="ListParagraph"/>
              <w:numPr>
                <w:ilvl w:val="0"/>
                <w:numId w:val="11"/>
              </w:numPr>
              <w:jc w:val="both"/>
            </w:pPr>
            <w:r w:rsidRPr="00BB61F4">
              <w:t>•  Optional extension: store authorised UIDs in a file on the Pico (see Extension E2).</w:t>
            </w:r>
          </w:p>
        </w:tc>
      </w:tr>
    </w:tbl>
    <w:p w14:paraId="40BFBBC6" w14:textId="77777777" w:rsidR="00FE3E94" w:rsidRDefault="00FE3E94" w:rsidP="00FE3E94">
      <w:pPr>
        <w:spacing w:before="100" w:beforeAutospacing="1" w:after="100" w:afterAutospacing="1"/>
        <w:outlineLvl w:val="0"/>
        <w:rPr>
          <w:rFonts w:ascii="Times New Roman" w:eastAsia="Times New Roman" w:hAnsi="Times New Roman" w:cs="Times New Roman"/>
          <w:b/>
          <w:bCs/>
          <w:kern w:val="36"/>
          <w:sz w:val="40"/>
          <w:szCs w:val="40"/>
        </w:rPr>
      </w:pPr>
      <w:r w:rsidRPr="00FE3E94">
        <w:rPr>
          <w:rFonts w:ascii="Segoe UI Emoji" w:eastAsia="Times New Roman" w:hAnsi="Segoe UI Emoji" w:cs="Segoe UI Emoji"/>
          <w:b/>
          <w:bCs/>
          <w:kern w:val="36"/>
          <w:sz w:val="40"/>
          <w:szCs w:val="40"/>
        </w:rPr>
        <w:t>🧠</w:t>
      </w:r>
      <w:r w:rsidRPr="00FE3E94">
        <w:rPr>
          <w:rFonts w:ascii="Times New Roman" w:eastAsia="Times New Roman" w:hAnsi="Times New Roman" w:cs="Times New Roman"/>
          <w:b/>
          <w:bCs/>
          <w:kern w:val="36"/>
          <w:sz w:val="40"/>
          <w:szCs w:val="40"/>
        </w:rPr>
        <w:t xml:space="preserve"> System Logic</w:t>
      </w:r>
    </w:p>
    <w:p w14:paraId="65F99277" w14:textId="77777777" w:rsidR="00A81832" w:rsidRPr="00A81832" w:rsidRDefault="00A81832" w:rsidP="00A81832">
      <w:r w:rsidRPr="00A81832">
        <w:t>Scan Card → Read UID → Compare → Decision → LED + Message</w:t>
      </w:r>
    </w:p>
    <w:p w14:paraId="262F54C9" w14:textId="77777777" w:rsidR="00A81832" w:rsidRPr="00FE3E94" w:rsidRDefault="00A81832" w:rsidP="00A81832"/>
    <w:p w14:paraId="1693804F" w14:textId="77777777" w:rsidR="00FE3E94" w:rsidRPr="00FE3E94" w:rsidRDefault="00FE3E94" w:rsidP="00FE3E94">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E3E94">
        <w:rPr>
          <w:rFonts w:ascii="Courier New" w:eastAsia="Times New Roman" w:hAnsi="Courier New" w:cs="Courier New"/>
          <w:sz w:val="20"/>
          <w:szCs w:val="20"/>
        </w:rPr>
        <w:t xml:space="preserve">IF UID in </w:t>
      </w:r>
      <w:proofErr w:type="spellStart"/>
      <w:r w:rsidRPr="00FE3E94">
        <w:rPr>
          <w:rFonts w:ascii="Courier New" w:eastAsia="Times New Roman" w:hAnsi="Courier New" w:cs="Courier New"/>
          <w:sz w:val="20"/>
          <w:szCs w:val="20"/>
        </w:rPr>
        <w:t>authorized_list</w:t>
      </w:r>
      <w:proofErr w:type="spellEnd"/>
      <w:r w:rsidRPr="00FE3E94">
        <w:rPr>
          <w:rFonts w:ascii="Courier New" w:eastAsia="Times New Roman" w:hAnsi="Courier New" w:cs="Courier New"/>
          <w:sz w:val="20"/>
          <w:szCs w:val="20"/>
        </w:rPr>
        <w:t>:</w:t>
      </w:r>
      <w:r w:rsidRPr="00FE3E94">
        <w:rPr>
          <w:rFonts w:ascii="Courier New" w:eastAsia="Times New Roman" w:hAnsi="Courier New" w:cs="Courier New"/>
          <w:sz w:val="20"/>
          <w:szCs w:val="20"/>
        </w:rPr>
        <w:br/>
        <w:t xml:space="preserve">    ACCESS GRANTED</w:t>
      </w:r>
      <w:r w:rsidRPr="00FE3E94">
        <w:rPr>
          <w:rFonts w:ascii="Courier New" w:eastAsia="Times New Roman" w:hAnsi="Courier New" w:cs="Courier New"/>
          <w:sz w:val="20"/>
          <w:szCs w:val="20"/>
        </w:rPr>
        <w:br/>
        <w:t xml:space="preserve">    LED blink FAST</w:t>
      </w:r>
      <w:r w:rsidRPr="00FE3E94">
        <w:rPr>
          <w:rFonts w:ascii="Courier New" w:eastAsia="Times New Roman" w:hAnsi="Courier New" w:cs="Courier New"/>
          <w:sz w:val="20"/>
          <w:szCs w:val="20"/>
        </w:rPr>
        <w:br/>
        <w:t>ELSE:</w:t>
      </w:r>
      <w:r w:rsidRPr="00FE3E94">
        <w:rPr>
          <w:rFonts w:ascii="Courier New" w:eastAsia="Times New Roman" w:hAnsi="Courier New" w:cs="Courier New"/>
          <w:sz w:val="20"/>
          <w:szCs w:val="20"/>
        </w:rPr>
        <w:br/>
        <w:t xml:space="preserve">    ACCESS DENIED</w:t>
      </w:r>
      <w:r w:rsidRPr="00FE3E94">
        <w:rPr>
          <w:rFonts w:ascii="Courier New" w:eastAsia="Times New Roman" w:hAnsi="Courier New" w:cs="Courier New"/>
          <w:sz w:val="20"/>
          <w:szCs w:val="20"/>
        </w:rPr>
        <w:br/>
        <w:t xml:space="preserve">    LED blink SLOW</w:t>
      </w:r>
    </w:p>
    <w:p w14:paraId="52A7FB30" w14:textId="7A11FDA0" w:rsidR="00A81832" w:rsidRDefault="00A81832">
      <w:r>
        <w:br w:type="page"/>
      </w:r>
    </w:p>
    <w:p w14:paraId="3E0AB042" w14:textId="7753531A" w:rsidR="008F14C3" w:rsidRDefault="009A183A">
      <w:pPr>
        <w:pStyle w:val="Heading2"/>
        <w:pBdr>
          <w:bottom w:val="single" w:sz="4" w:space="2" w:color="17A589"/>
        </w:pBdr>
      </w:pPr>
      <w:proofErr w:type="gramStart"/>
      <w:r>
        <w:lastRenderedPageBreak/>
        <w:t>7.2  The</w:t>
      </w:r>
      <w:proofErr w:type="gramEnd"/>
      <w:r>
        <w:t xml:space="preserve"> Code — access_control.py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1792A" w14:paraId="2A246098" w14:textId="77777777" w:rsidTr="005E463F">
        <w:tc>
          <w:tcPr>
            <w:tcW w:w="9350" w:type="dxa"/>
          </w:tcPr>
          <w:p w14:paraId="62609A92"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586C0"/>
                <w:sz w:val="21"/>
                <w:szCs w:val="21"/>
              </w:rPr>
              <w:t>from</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4EC9B0"/>
                <w:sz w:val="21"/>
                <w:szCs w:val="21"/>
              </w:rPr>
              <w:t>mfrc522</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import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4EC9B0"/>
                <w:sz w:val="21"/>
                <w:szCs w:val="21"/>
              </w:rPr>
              <w:t>MFRC522</w:t>
            </w:r>
          </w:p>
          <w:p w14:paraId="2F16CD5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586C0"/>
                <w:sz w:val="21"/>
                <w:szCs w:val="21"/>
              </w:rPr>
              <w:t>from</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4EC9B0"/>
                <w:sz w:val="21"/>
                <w:szCs w:val="21"/>
              </w:rPr>
              <w:t>machine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import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4EC9B0"/>
                <w:sz w:val="21"/>
                <w:szCs w:val="21"/>
              </w:rPr>
              <w:t>Pin</w:t>
            </w:r>
          </w:p>
          <w:p w14:paraId="18CFAD6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586C0"/>
                <w:sz w:val="21"/>
                <w:szCs w:val="21"/>
              </w:rPr>
              <w:t>import</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4EC9B0"/>
                <w:sz w:val="21"/>
                <w:szCs w:val="21"/>
              </w:rPr>
              <w:t>utime</w:t>
            </w:r>
            <w:proofErr w:type="spellEnd"/>
          </w:p>
          <w:p w14:paraId="723C813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16350BCC"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0C12403E"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LED SETUP (Onboard LED)</w:t>
            </w:r>
          </w:p>
          <w:p w14:paraId="333747A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6AC526FD"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9D1D9"/>
                <w:sz w:val="21"/>
                <w:szCs w:val="21"/>
              </w:rPr>
              <w:t>led</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4EC9B0"/>
                <w:sz w:val="21"/>
                <w:szCs w:val="21"/>
              </w:rPr>
              <w:t>Pin</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25</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4EC9B0"/>
                <w:sz w:val="21"/>
                <w:szCs w:val="21"/>
              </w:rPr>
              <w:t>Pin</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C9D1D9"/>
                <w:sz w:val="21"/>
                <w:szCs w:val="21"/>
              </w:rPr>
              <w:t>OUT</w:t>
            </w:r>
            <w:proofErr w:type="spellEnd"/>
            <w:r w:rsidRPr="00C1792A">
              <w:rPr>
                <w:rFonts w:ascii="Courier New" w:eastAsia="Times New Roman" w:hAnsi="Courier New" w:cs="Courier New"/>
                <w:color w:val="BBBEBF"/>
                <w:sz w:val="21"/>
                <w:szCs w:val="21"/>
              </w:rPr>
              <w:t>)</w:t>
            </w:r>
          </w:p>
          <w:p w14:paraId="287596C5"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4225DBE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4172330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AUTHORIZED DATABASE</w:t>
            </w:r>
          </w:p>
          <w:p w14:paraId="551CE5B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50A58A9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Example: store UID + name</w:t>
            </w:r>
          </w:p>
          <w:p w14:paraId="79C2153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79C0FF"/>
                <w:sz w:val="21"/>
                <w:szCs w:val="21"/>
              </w:rPr>
              <w:t>AUTHORIZED_CARDS</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
          <w:p w14:paraId="25B5142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A5D6FF"/>
                <w:sz w:val="21"/>
                <w:szCs w:val="21"/>
              </w:rPr>
              <w:t>"</w:t>
            </w:r>
            <w:proofErr w:type="spellStart"/>
            <w:r w:rsidRPr="00C1792A">
              <w:rPr>
                <w:rFonts w:ascii="Courier New" w:eastAsia="Times New Roman" w:hAnsi="Courier New" w:cs="Courier New"/>
                <w:color w:val="A5D6FF"/>
                <w:sz w:val="21"/>
                <w:szCs w:val="21"/>
              </w:rPr>
              <w:t>uid</w:t>
            </w:r>
            <w:proofErr w:type="spellEnd"/>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B5CEA8"/>
                <w:sz w:val="21"/>
                <w:szCs w:val="21"/>
              </w:rPr>
              <w:t>1</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192</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242</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6</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A5D6FF"/>
                <w:sz w:val="21"/>
                <w:szCs w:val="21"/>
              </w:rPr>
              <w:t>"name"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A5D6FF"/>
                <w:sz w:val="21"/>
                <w:szCs w:val="21"/>
              </w:rPr>
              <w:t>"Student A"</w:t>
            </w:r>
            <w:r w:rsidRPr="00C1792A">
              <w:rPr>
                <w:rFonts w:ascii="Courier New" w:eastAsia="Times New Roman" w:hAnsi="Courier New" w:cs="Courier New"/>
                <w:color w:val="BBBEBF"/>
                <w:sz w:val="21"/>
                <w:szCs w:val="21"/>
              </w:rPr>
              <w:t>},</w:t>
            </w:r>
          </w:p>
          <w:p w14:paraId="2ED3247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A5D6FF"/>
                <w:sz w:val="21"/>
                <w:szCs w:val="21"/>
              </w:rPr>
              <w:t>"</w:t>
            </w:r>
            <w:proofErr w:type="spellStart"/>
            <w:r w:rsidRPr="00C1792A">
              <w:rPr>
                <w:rFonts w:ascii="Courier New" w:eastAsia="Times New Roman" w:hAnsi="Courier New" w:cs="Courier New"/>
                <w:color w:val="A5D6FF"/>
                <w:sz w:val="21"/>
                <w:szCs w:val="21"/>
              </w:rPr>
              <w:t>uid</w:t>
            </w:r>
            <w:proofErr w:type="spellEnd"/>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B5CEA8"/>
                <w:sz w:val="21"/>
                <w:szCs w:val="21"/>
              </w:rPr>
              <w:t>5</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186</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101</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B5CEA8"/>
                <w:sz w:val="21"/>
                <w:szCs w:val="21"/>
              </w:rPr>
              <w:t>6</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A5D6FF"/>
                <w:sz w:val="21"/>
                <w:szCs w:val="21"/>
              </w:rPr>
              <w:t>"name"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A5D6FF"/>
                <w:sz w:val="21"/>
                <w:szCs w:val="21"/>
              </w:rPr>
              <w:t>"Student B"</w:t>
            </w:r>
            <w:r w:rsidRPr="00C1792A">
              <w:rPr>
                <w:rFonts w:ascii="Courier New" w:eastAsia="Times New Roman" w:hAnsi="Courier New" w:cs="Courier New"/>
                <w:color w:val="BBBEBF"/>
                <w:sz w:val="21"/>
                <w:szCs w:val="21"/>
              </w:rPr>
              <w:t>},</w:t>
            </w:r>
          </w:p>
          <w:p w14:paraId="752AAC3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w:t>
            </w:r>
          </w:p>
          <w:p w14:paraId="011DA2A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68F5D76D"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3A566CF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RFID SETUP</w:t>
            </w:r>
          </w:p>
          <w:p w14:paraId="209FAC35"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289E2A9F"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4EC9B0"/>
                <w:sz w:val="21"/>
                <w:szCs w:val="21"/>
              </w:rPr>
              <w:t>MFRC522</w:t>
            </w:r>
            <w:r w:rsidRPr="00C1792A">
              <w:rPr>
                <w:rFonts w:ascii="Courier New" w:eastAsia="Times New Roman" w:hAnsi="Courier New" w:cs="Courier New"/>
                <w:color w:val="BBBEBF"/>
                <w:sz w:val="21"/>
                <w:szCs w:val="21"/>
              </w:rPr>
              <w:t>(</w:t>
            </w:r>
          </w:p>
          <w:p w14:paraId="56D5E68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FFA657"/>
                <w:sz w:val="21"/>
                <w:szCs w:val="21"/>
              </w:rPr>
              <w:t>sck</w:t>
            </w:r>
            <w:proofErr w:type="spellEnd"/>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6</w:t>
            </w:r>
            <w:r w:rsidRPr="00C1792A">
              <w:rPr>
                <w:rFonts w:ascii="Courier New" w:eastAsia="Times New Roman" w:hAnsi="Courier New" w:cs="Courier New"/>
                <w:color w:val="BBBEBF"/>
                <w:sz w:val="21"/>
                <w:szCs w:val="21"/>
              </w:rPr>
              <w:t>,</w:t>
            </w:r>
          </w:p>
          <w:p w14:paraId="66F9E84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FFA657"/>
                <w:sz w:val="21"/>
                <w:szCs w:val="21"/>
              </w:rPr>
              <w:t>mosi</w:t>
            </w:r>
            <w:proofErr w:type="spellEnd"/>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7</w:t>
            </w:r>
            <w:r w:rsidRPr="00C1792A">
              <w:rPr>
                <w:rFonts w:ascii="Courier New" w:eastAsia="Times New Roman" w:hAnsi="Courier New" w:cs="Courier New"/>
                <w:color w:val="BBBEBF"/>
                <w:sz w:val="21"/>
                <w:szCs w:val="21"/>
              </w:rPr>
              <w:t>,</w:t>
            </w:r>
          </w:p>
          <w:p w14:paraId="1C505205"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FFA657"/>
                <w:sz w:val="21"/>
                <w:szCs w:val="21"/>
              </w:rPr>
              <w:t>miso</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4</w:t>
            </w:r>
            <w:r w:rsidRPr="00C1792A">
              <w:rPr>
                <w:rFonts w:ascii="Courier New" w:eastAsia="Times New Roman" w:hAnsi="Courier New" w:cs="Courier New"/>
                <w:color w:val="BBBEBF"/>
                <w:sz w:val="21"/>
                <w:szCs w:val="21"/>
              </w:rPr>
              <w:t>,</w:t>
            </w:r>
          </w:p>
          <w:p w14:paraId="5067511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FFA657"/>
                <w:sz w:val="21"/>
                <w:szCs w:val="21"/>
              </w:rPr>
              <w:t>rst</w:t>
            </w:r>
            <w:proofErr w:type="spellEnd"/>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22</w:t>
            </w:r>
            <w:r w:rsidRPr="00C1792A">
              <w:rPr>
                <w:rFonts w:ascii="Courier New" w:eastAsia="Times New Roman" w:hAnsi="Courier New" w:cs="Courier New"/>
                <w:color w:val="BBBEBF"/>
                <w:sz w:val="21"/>
                <w:szCs w:val="21"/>
              </w:rPr>
              <w:t>,</w:t>
            </w:r>
          </w:p>
          <w:p w14:paraId="269E15C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FFA657"/>
                <w:sz w:val="21"/>
                <w:szCs w:val="21"/>
              </w:rPr>
              <w:t>cs</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5</w:t>
            </w:r>
            <w:r w:rsidRPr="00C1792A">
              <w:rPr>
                <w:rFonts w:ascii="Courier New" w:eastAsia="Times New Roman" w:hAnsi="Courier New" w:cs="Courier New"/>
                <w:color w:val="BBBEBF"/>
                <w:sz w:val="21"/>
                <w:szCs w:val="21"/>
              </w:rPr>
              <w:t>,</w:t>
            </w:r>
          </w:p>
          <w:p w14:paraId="19B63EE6"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FFA657"/>
                <w:sz w:val="21"/>
                <w:szCs w:val="21"/>
              </w:rPr>
              <w:t>spi_id</w:t>
            </w:r>
            <w:proofErr w:type="spellEnd"/>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5CEA8"/>
                <w:sz w:val="21"/>
                <w:szCs w:val="21"/>
              </w:rPr>
              <w:t>0</w:t>
            </w:r>
          </w:p>
          <w:p w14:paraId="7F97BB9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w:t>
            </w:r>
          </w:p>
          <w:p w14:paraId="7B049F5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7B61C6CF"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 ACCESS CONTROL SYSTEM ==="</w:t>
            </w:r>
            <w:r w:rsidRPr="00C1792A">
              <w:rPr>
                <w:rFonts w:ascii="Courier New" w:eastAsia="Times New Roman" w:hAnsi="Courier New" w:cs="Courier New"/>
                <w:color w:val="BBBEBF"/>
                <w:sz w:val="21"/>
                <w:szCs w:val="21"/>
              </w:rPr>
              <w:t>)</w:t>
            </w:r>
          </w:p>
          <w:p w14:paraId="7114FD4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"Scan your card...</w:t>
            </w:r>
            <w:r w:rsidRPr="00C1792A">
              <w:rPr>
                <w:rFonts w:ascii="Courier New" w:eastAsia="Times New Roman" w:hAnsi="Courier New" w:cs="Courier New"/>
                <w:color w:val="D7BA7D"/>
                <w:sz w:val="21"/>
                <w:szCs w:val="21"/>
              </w:rPr>
              <w:t>\n</w:t>
            </w:r>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w:t>
            </w:r>
          </w:p>
          <w:p w14:paraId="10252D4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7D46192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LED FUNCTIONS</w:t>
            </w:r>
          </w:p>
          <w:p w14:paraId="053F3D9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662A96A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FF7B72"/>
                <w:sz w:val="21"/>
                <w:szCs w:val="21"/>
              </w:rPr>
              <w:t>def</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access_</w:t>
            </w:r>
            <w:proofErr w:type="gramStart"/>
            <w:r w:rsidRPr="00C1792A">
              <w:rPr>
                <w:rFonts w:ascii="Courier New" w:eastAsia="Times New Roman" w:hAnsi="Courier New" w:cs="Courier New"/>
                <w:color w:val="D2A8FF"/>
                <w:sz w:val="21"/>
                <w:szCs w:val="21"/>
              </w:rPr>
              <w:t>granted</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BBEBF"/>
                <w:sz w:val="21"/>
                <w:szCs w:val="21"/>
              </w:rPr>
              <w:t>):</w:t>
            </w:r>
          </w:p>
          <w:p w14:paraId="0AE28BD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 xml:space="preserve">"ACCESS GRANTED </w:t>
            </w:r>
            <w:r w:rsidRPr="00C1792A">
              <w:rPr>
                <w:rFonts w:ascii="Segoe UI Emoji" w:eastAsia="Times New Roman" w:hAnsi="Segoe UI Emoji" w:cs="Segoe UI Emoji"/>
                <w:color w:val="A5D6FF"/>
                <w:sz w:val="21"/>
                <w:szCs w:val="21"/>
              </w:rPr>
              <w:t>✅</w:t>
            </w:r>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w:t>
            </w:r>
          </w:p>
          <w:p w14:paraId="301B84A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for</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_</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in</w:t>
            </w: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4EC9B0"/>
                <w:sz w:val="21"/>
                <w:szCs w:val="21"/>
              </w:rPr>
              <w:t>range</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5</w:t>
            </w:r>
            <w:r w:rsidRPr="00C1792A">
              <w:rPr>
                <w:rFonts w:ascii="Courier New" w:eastAsia="Times New Roman" w:hAnsi="Courier New" w:cs="Courier New"/>
                <w:color w:val="BBBEBF"/>
                <w:sz w:val="21"/>
                <w:szCs w:val="21"/>
              </w:rPr>
              <w:t>):</w:t>
            </w:r>
          </w:p>
          <w:p w14:paraId="2ABCFACC"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led</w:t>
            </w:r>
            <w:r w:rsidRPr="00C1792A">
              <w:rPr>
                <w:rFonts w:ascii="Courier New" w:eastAsia="Times New Roman" w:hAnsi="Courier New" w:cs="Courier New"/>
                <w:color w:val="BBBEBF"/>
                <w:sz w:val="21"/>
                <w:szCs w:val="21"/>
              </w:rPr>
              <w:t>.</w:t>
            </w:r>
            <w:proofErr w:type="gramStart"/>
            <w:r w:rsidRPr="00C1792A">
              <w:rPr>
                <w:rFonts w:ascii="Courier New" w:eastAsia="Times New Roman" w:hAnsi="Courier New" w:cs="Courier New"/>
                <w:color w:val="D2A8FF"/>
                <w:sz w:val="21"/>
                <w:szCs w:val="21"/>
              </w:rPr>
              <w:t>value</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1</w:t>
            </w:r>
            <w:r w:rsidRPr="00C1792A">
              <w:rPr>
                <w:rFonts w:ascii="Courier New" w:eastAsia="Times New Roman" w:hAnsi="Courier New" w:cs="Courier New"/>
                <w:color w:val="BBBEBF"/>
                <w:sz w:val="21"/>
                <w:szCs w:val="21"/>
              </w:rPr>
              <w:t>)</w:t>
            </w:r>
          </w:p>
          <w:p w14:paraId="2EEE2ED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4EC9B0"/>
                <w:sz w:val="21"/>
                <w:szCs w:val="21"/>
              </w:rPr>
              <w:t>utime</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sleep</w:t>
            </w:r>
            <w:proofErr w:type="gramEnd"/>
            <w:r w:rsidRPr="00C1792A">
              <w:rPr>
                <w:rFonts w:ascii="Courier New" w:eastAsia="Times New Roman" w:hAnsi="Courier New" w:cs="Courier New"/>
                <w:color w:val="D2A8FF"/>
                <w:sz w:val="21"/>
                <w:szCs w:val="21"/>
              </w:rPr>
              <w:t>_</w:t>
            </w:r>
            <w:proofErr w:type="gramStart"/>
            <w:r w:rsidRPr="00C1792A">
              <w:rPr>
                <w:rFonts w:ascii="Courier New" w:eastAsia="Times New Roman" w:hAnsi="Courier New" w:cs="Courier New"/>
                <w:color w:val="D2A8FF"/>
                <w:sz w:val="21"/>
                <w:szCs w:val="21"/>
              </w:rPr>
              <w:t>ms</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100</w:t>
            </w:r>
            <w:r w:rsidRPr="00C1792A">
              <w:rPr>
                <w:rFonts w:ascii="Courier New" w:eastAsia="Times New Roman" w:hAnsi="Courier New" w:cs="Courier New"/>
                <w:color w:val="BBBEBF"/>
                <w:sz w:val="21"/>
                <w:szCs w:val="21"/>
              </w:rPr>
              <w:t>)</w:t>
            </w:r>
          </w:p>
          <w:p w14:paraId="0286BF14"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led</w:t>
            </w:r>
            <w:r w:rsidRPr="00C1792A">
              <w:rPr>
                <w:rFonts w:ascii="Courier New" w:eastAsia="Times New Roman" w:hAnsi="Courier New" w:cs="Courier New"/>
                <w:color w:val="BBBEBF"/>
                <w:sz w:val="21"/>
                <w:szCs w:val="21"/>
              </w:rPr>
              <w:t>.</w:t>
            </w:r>
            <w:proofErr w:type="gramStart"/>
            <w:r w:rsidRPr="00C1792A">
              <w:rPr>
                <w:rFonts w:ascii="Courier New" w:eastAsia="Times New Roman" w:hAnsi="Courier New" w:cs="Courier New"/>
                <w:color w:val="D2A8FF"/>
                <w:sz w:val="21"/>
                <w:szCs w:val="21"/>
              </w:rPr>
              <w:t>value</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0</w:t>
            </w:r>
            <w:r w:rsidRPr="00C1792A">
              <w:rPr>
                <w:rFonts w:ascii="Courier New" w:eastAsia="Times New Roman" w:hAnsi="Courier New" w:cs="Courier New"/>
                <w:color w:val="BBBEBF"/>
                <w:sz w:val="21"/>
                <w:szCs w:val="21"/>
              </w:rPr>
              <w:t>)</w:t>
            </w:r>
          </w:p>
          <w:p w14:paraId="065D09C2"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4EC9B0"/>
                <w:sz w:val="21"/>
                <w:szCs w:val="21"/>
              </w:rPr>
              <w:t>utime</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sleep</w:t>
            </w:r>
            <w:proofErr w:type="gramEnd"/>
            <w:r w:rsidRPr="00C1792A">
              <w:rPr>
                <w:rFonts w:ascii="Courier New" w:eastAsia="Times New Roman" w:hAnsi="Courier New" w:cs="Courier New"/>
                <w:color w:val="D2A8FF"/>
                <w:sz w:val="21"/>
                <w:szCs w:val="21"/>
              </w:rPr>
              <w:t>_</w:t>
            </w:r>
            <w:proofErr w:type="gramStart"/>
            <w:r w:rsidRPr="00C1792A">
              <w:rPr>
                <w:rFonts w:ascii="Courier New" w:eastAsia="Times New Roman" w:hAnsi="Courier New" w:cs="Courier New"/>
                <w:color w:val="D2A8FF"/>
                <w:sz w:val="21"/>
                <w:szCs w:val="21"/>
              </w:rPr>
              <w:t>ms</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100</w:t>
            </w:r>
            <w:r w:rsidRPr="00C1792A">
              <w:rPr>
                <w:rFonts w:ascii="Courier New" w:eastAsia="Times New Roman" w:hAnsi="Courier New" w:cs="Courier New"/>
                <w:color w:val="BBBEBF"/>
                <w:sz w:val="21"/>
                <w:szCs w:val="21"/>
              </w:rPr>
              <w:t>)</w:t>
            </w:r>
          </w:p>
          <w:p w14:paraId="33E547D8" w14:textId="77777777" w:rsidR="00C1792A" w:rsidRDefault="00C1792A" w:rsidP="00C1792A">
            <w:pPr>
              <w:shd w:val="clear" w:color="auto" w:fill="121314"/>
              <w:spacing w:line="285" w:lineRule="atLeast"/>
              <w:rPr>
                <w:rFonts w:ascii="Courier New" w:eastAsia="Times New Roman" w:hAnsi="Courier New" w:cs="Courier New"/>
                <w:color w:val="FF7B72"/>
                <w:sz w:val="21"/>
                <w:szCs w:val="21"/>
              </w:rPr>
            </w:pPr>
          </w:p>
          <w:p w14:paraId="10B7CD8B" w14:textId="1D5A7FCB"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FF7B72"/>
                <w:sz w:val="21"/>
                <w:szCs w:val="21"/>
              </w:rPr>
              <w:lastRenderedPageBreak/>
              <w:t>def</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access_</w:t>
            </w:r>
            <w:proofErr w:type="gramStart"/>
            <w:r w:rsidRPr="00C1792A">
              <w:rPr>
                <w:rFonts w:ascii="Courier New" w:eastAsia="Times New Roman" w:hAnsi="Courier New" w:cs="Courier New"/>
                <w:color w:val="D2A8FF"/>
                <w:sz w:val="21"/>
                <w:szCs w:val="21"/>
              </w:rPr>
              <w:t>denied</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BBEBF"/>
                <w:sz w:val="21"/>
                <w:szCs w:val="21"/>
              </w:rPr>
              <w:t>):</w:t>
            </w:r>
          </w:p>
          <w:p w14:paraId="76551427"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 xml:space="preserve">"ACCESS DENIED </w:t>
            </w:r>
            <w:r w:rsidRPr="00C1792A">
              <w:rPr>
                <w:rFonts w:ascii="Segoe UI Emoji" w:eastAsia="Times New Roman" w:hAnsi="Segoe UI Emoji" w:cs="Segoe UI Emoji"/>
                <w:color w:val="A5D6FF"/>
                <w:sz w:val="21"/>
                <w:szCs w:val="21"/>
              </w:rPr>
              <w:t>❌</w:t>
            </w:r>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w:t>
            </w:r>
          </w:p>
          <w:p w14:paraId="38F30106"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for</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_</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in</w:t>
            </w: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4EC9B0"/>
                <w:sz w:val="21"/>
                <w:szCs w:val="21"/>
              </w:rPr>
              <w:t>range</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3</w:t>
            </w:r>
            <w:r w:rsidRPr="00C1792A">
              <w:rPr>
                <w:rFonts w:ascii="Courier New" w:eastAsia="Times New Roman" w:hAnsi="Courier New" w:cs="Courier New"/>
                <w:color w:val="BBBEBF"/>
                <w:sz w:val="21"/>
                <w:szCs w:val="21"/>
              </w:rPr>
              <w:t>):</w:t>
            </w:r>
          </w:p>
          <w:p w14:paraId="5D7B098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led</w:t>
            </w:r>
            <w:r w:rsidRPr="00C1792A">
              <w:rPr>
                <w:rFonts w:ascii="Courier New" w:eastAsia="Times New Roman" w:hAnsi="Courier New" w:cs="Courier New"/>
                <w:color w:val="BBBEBF"/>
                <w:sz w:val="21"/>
                <w:szCs w:val="21"/>
              </w:rPr>
              <w:t>.</w:t>
            </w:r>
            <w:proofErr w:type="gramStart"/>
            <w:r w:rsidRPr="00C1792A">
              <w:rPr>
                <w:rFonts w:ascii="Courier New" w:eastAsia="Times New Roman" w:hAnsi="Courier New" w:cs="Courier New"/>
                <w:color w:val="D2A8FF"/>
                <w:sz w:val="21"/>
                <w:szCs w:val="21"/>
              </w:rPr>
              <w:t>value</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1</w:t>
            </w:r>
            <w:r w:rsidRPr="00C1792A">
              <w:rPr>
                <w:rFonts w:ascii="Courier New" w:eastAsia="Times New Roman" w:hAnsi="Courier New" w:cs="Courier New"/>
                <w:color w:val="BBBEBF"/>
                <w:sz w:val="21"/>
                <w:szCs w:val="21"/>
              </w:rPr>
              <w:t>)</w:t>
            </w:r>
          </w:p>
          <w:p w14:paraId="5429BC1D"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4EC9B0"/>
                <w:sz w:val="21"/>
                <w:szCs w:val="21"/>
              </w:rPr>
              <w:t>utime</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sleep</w:t>
            </w:r>
            <w:proofErr w:type="gramEnd"/>
            <w:r w:rsidRPr="00C1792A">
              <w:rPr>
                <w:rFonts w:ascii="Courier New" w:eastAsia="Times New Roman" w:hAnsi="Courier New" w:cs="Courier New"/>
                <w:color w:val="D2A8FF"/>
                <w:sz w:val="21"/>
                <w:szCs w:val="21"/>
              </w:rPr>
              <w:t>_</w:t>
            </w:r>
            <w:proofErr w:type="gramStart"/>
            <w:r w:rsidRPr="00C1792A">
              <w:rPr>
                <w:rFonts w:ascii="Courier New" w:eastAsia="Times New Roman" w:hAnsi="Courier New" w:cs="Courier New"/>
                <w:color w:val="D2A8FF"/>
                <w:sz w:val="21"/>
                <w:szCs w:val="21"/>
              </w:rPr>
              <w:t>ms</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500</w:t>
            </w:r>
            <w:r w:rsidRPr="00C1792A">
              <w:rPr>
                <w:rFonts w:ascii="Courier New" w:eastAsia="Times New Roman" w:hAnsi="Courier New" w:cs="Courier New"/>
                <w:color w:val="BBBEBF"/>
                <w:sz w:val="21"/>
                <w:szCs w:val="21"/>
              </w:rPr>
              <w:t>)</w:t>
            </w:r>
          </w:p>
          <w:p w14:paraId="60227B3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led</w:t>
            </w:r>
            <w:r w:rsidRPr="00C1792A">
              <w:rPr>
                <w:rFonts w:ascii="Courier New" w:eastAsia="Times New Roman" w:hAnsi="Courier New" w:cs="Courier New"/>
                <w:color w:val="BBBEBF"/>
                <w:sz w:val="21"/>
                <w:szCs w:val="21"/>
              </w:rPr>
              <w:t>.</w:t>
            </w:r>
            <w:proofErr w:type="gramStart"/>
            <w:r w:rsidRPr="00C1792A">
              <w:rPr>
                <w:rFonts w:ascii="Courier New" w:eastAsia="Times New Roman" w:hAnsi="Courier New" w:cs="Courier New"/>
                <w:color w:val="D2A8FF"/>
                <w:sz w:val="21"/>
                <w:szCs w:val="21"/>
              </w:rPr>
              <w:t>value</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0</w:t>
            </w:r>
            <w:r w:rsidRPr="00C1792A">
              <w:rPr>
                <w:rFonts w:ascii="Courier New" w:eastAsia="Times New Roman" w:hAnsi="Courier New" w:cs="Courier New"/>
                <w:color w:val="BBBEBF"/>
                <w:sz w:val="21"/>
                <w:szCs w:val="21"/>
              </w:rPr>
              <w:t>)</w:t>
            </w:r>
          </w:p>
          <w:p w14:paraId="25DE3FF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4EC9B0"/>
                <w:sz w:val="21"/>
                <w:szCs w:val="21"/>
              </w:rPr>
              <w:t>utime</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sleep</w:t>
            </w:r>
            <w:proofErr w:type="gramEnd"/>
            <w:r w:rsidRPr="00C1792A">
              <w:rPr>
                <w:rFonts w:ascii="Courier New" w:eastAsia="Times New Roman" w:hAnsi="Courier New" w:cs="Courier New"/>
                <w:color w:val="D2A8FF"/>
                <w:sz w:val="21"/>
                <w:szCs w:val="21"/>
              </w:rPr>
              <w:t>_</w:t>
            </w:r>
            <w:proofErr w:type="gramStart"/>
            <w:r w:rsidRPr="00C1792A">
              <w:rPr>
                <w:rFonts w:ascii="Courier New" w:eastAsia="Times New Roman" w:hAnsi="Courier New" w:cs="Courier New"/>
                <w:color w:val="D2A8FF"/>
                <w:sz w:val="21"/>
                <w:szCs w:val="21"/>
              </w:rPr>
              <w:t>ms</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500</w:t>
            </w:r>
            <w:r w:rsidRPr="00C1792A">
              <w:rPr>
                <w:rFonts w:ascii="Courier New" w:eastAsia="Times New Roman" w:hAnsi="Courier New" w:cs="Courier New"/>
                <w:color w:val="BBBEBF"/>
                <w:sz w:val="21"/>
                <w:szCs w:val="21"/>
              </w:rPr>
              <w:t>)</w:t>
            </w:r>
          </w:p>
          <w:p w14:paraId="5A4946D7" w14:textId="77777777" w:rsidR="00C1792A" w:rsidRPr="00C1792A" w:rsidRDefault="00C1792A" w:rsidP="00C1792A">
            <w:pPr>
              <w:shd w:val="clear" w:color="auto" w:fill="121314"/>
              <w:spacing w:after="240" w:line="285" w:lineRule="atLeast"/>
              <w:rPr>
                <w:rFonts w:ascii="Courier New" w:eastAsia="Times New Roman" w:hAnsi="Courier New" w:cs="Courier New"/>
                <w:color w:val="BBBEBF"/>
                <w:sz w:val="21"/>
                <w:szCs w:val="21"/>
              </w:rPr>
            </w:pPr>
          </w:p>
          <w:p w14:paraId="482F8AF5"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62F2C59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CHECK AUTHORIZATION</w:t>
            </w:r>
          </w:p>
          <w:p w14:paraId="169279D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0C57D92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FF7B72"/>
                <w:sz w:val="21"/>
                <w:szCs w:val="21"/>
              </w:rPr>
              <w:t>def</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is_authorized</w:t>
            </w:r>
            <w:proofErr w:type="spellEnd"/>
            <w:r w:rsidRPr="00C1792A">
              <w:rPr>
                <w:rFonts w:ascii="Courier New" w:eastAsia="Times New Roman" w:hAnsi="Courier New" w:cs="Courier New"/>
                <w:color w:val="BBBEBF"/>
                <w:sz w:val="21"/>
                <w:szCs w:val="21"/>
              </w:rPr>
              <w:t>(</w:t>
            </w:r>
            <w:proofErr w:type="spellStart"/>
            <w:r w:rsidRPr="00C1792A">
              <w:rPr>
                <w:rFonts w:ascii="Courier New" w:eastAsia="Times New Roman" w:hAnsi="Courier New" w:cs="Courier New"/>
                <w:color w:val="FFA657"/>
                <w:sz w:val="21"/>
                <w:szCs w:val="21"/>
              </w:rPr>
              <w:t>uid</w:t>
            </w:r>
            <w:proofErr w:type="spellEnd"/>
            <w:r w:rsidRPr="00C1792A">
              <w:rPr>
                <w:rFonts w:ascii="Courier New" w:eastAsia="Times New Roman" w:hAnsi="Courier New" w:cs="Courier New"/>
                <w:color w:val="BBBEBF"/>
                <w:sz w:val="21"/>
                <w:szCs w:val="21"/>
              </w:rPr>
              <w:t>):</w:t>
            </w:r>
          </w:p>
          <w:p w14:paraId="2131CC8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for</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card</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in</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79C0FF"/>
                <w:sz w:val="21"/>
                <w:szCs w:val="21"/>
              </w:rPr>
              <w:t>AUTHORIZED_CARDS</w:t>
            </w:r>
            <w:r w:rsidRPr="00C1792A">
              <w:rPr>
                <w:rFonts w:ascii="Courier New" w:eastAsia="Times New Roman" w:hAnsi="Courier New" w:cs="Courier New"/>
                <w:color w:val="BBBEBF"/>
                <w:sz w:val="21"/>
                <w:szCs w:val="21"/>
              </w:rPr>
              <w:t>:</w:t>
            </w:r>
          </w:p>
          <w:p w14:paraId="0E7F8B4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if</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card</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A5D6FF"/>
                <w:sz w:val="21"/>
                <w:szCs w:val="21"/>
              </w:rPr>
              <w:t>"</w:t>
            </w:r>
            <w:proofErr w:type="spellStart"/>
            <w:r w:rsidRPr="00C1792A">
              <w:rPr>
                <w:rFonts w:ascii="Courier New" w:eastAsia="Times New Roman" w:hAnsi="Courier New" w:cs="Courier New"/>
                <w:color w:val="A5D6FF"/>
                <w:sz w:val="21"/>
                <w:szCs w:val="21"/>
              </w:rPr>
              <w:t>uid</w:t>
            </w:r>
            <w:proofErr w:type="spellEnd"/>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FFA657"/>
                <w:sz w:val="21"/>
                <w:szCs w:val="21"/>
              </w:rPr>
              <w:t>uid</w:t>
            </w:r>
            <w:proofErr w:type="spellEnd"/>
            <w:r w:rsidRPr="00C1792A">
              <w:rPr>
                <w:rFonts w:ascii="Courier New" w:eastAsia="Times New Roman" w:hAnsi="Courier New" w:cs="Courier New"/>
                <w:color w:val="BBBEBF"/>
                <w:sz w:val="21"/>
                <w:szCs w:val="21"/>
              </w:rPr>
              <w:t>:</w:t>
            </w:r>
          </w:p>
          <w:p w14:paraId="4E0F7D95"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return</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569CD6"/>
                <w:sz w:val="21"/>
                <w:szCs w:val="21"/>
              </w:rPr>
              <w:t>True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card</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A5D6FF"/>
                <w:sz w:val="21"/>
                <w:szCs w:val="21"/>
              </w:rPr>
              <w:t>"name"</w:t>
            </w:r>
            <w:r w:rsidRPr="00C1792A">
              <w:rPr>
                <w:rFonts w:ascii="Courier New" w:eastAsia="Times New Roman" w:hAnsi="Courier New" w:cs="Courier New"/>
                <w:color w:val="BBBEBF"/>
                <w:sz w:val="21"/>
                <w:szCs w:val="21"/>
              </w:rPr>
              <w:t>]</w:t>
            </w:r>
          </w:p>
          <w:p w14:paraId="4351A5F4"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return</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569CD6"/>
                <w:sz w:val="21"/>
                <w:szCs w:val="21"/>
              </w:rPr>
              <w:t>False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569CD6"/>
                <w:sz w:val="21"/>
                <w:szCs w:val="21"/>
              </w:rPr>
              <w:t>None</w:t>
            </w:r>
          </w:p>
          <w:p w14:paraId="2E585FE7" w14:textId="77777777" w:rsidR="00C1792A" w:rsidRPr="00C1792A" w:rsidRDefault="00C1792A" w:rsidP="00C1792A">
            <w:pPr>
              <w:shd w:val="clear" w:color="auto" w:fill="121314"/>
              <w:spacing w:after="240" w:line="285" w:lineRule="atLeast"/>
              <w:rPr>
                <w:rFonts w:ascii="Courier New" w:eastAsia="Times New Roman" w:hAnsi="Courier New" w:cs="Courier New"/>
                <w:color w:val="BBBEBF"/>
                <w:sz w:val="21"/>
                <w:szCs w:val="21"/>
              </w:rPr>
            </w:pPr>
          </w:p>
          <w:p w14:paraId="0F63E7B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06BD970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MAIN LOOP</w:t>
            </w:r>
          </w:p>
          <w:p w14:paraId="325698F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8B949E"/>
                <w:sz w:val="21"/>
                <w:szCs w:val="21"/>
              </w:rPr>
              <w:t># =========================</w:t>
            </w:r>
          </w:p>
          <w:p w14:paraId="3F371DE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C586C0"/>
                <w:sz w:val="21"/>
                <w:szCs w:val="21"/>
              </w:rPr>
              <w:t>while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569CD6"/>
                <w:sz w:val="21"/>
                <w:szCs w:val="21"/>
              </w:rPr>
              <w:t>True</w:t>
            </w:r>
            <w:r w:rsidRPr="00C1792A">
              <w:rPr>
                <w:rFonts w:ascii="Courier New" w:eastAsia="Times New Roman" w:hAnsi="Courier New" w:cs="Courier New"/>
                <w:color w:val="BBBEBF"/>
                <w:sz w:val="21"/>
                <w:szCs w:val="21"/>
              </w:rPr>
              <w:t>:</w:t>
            </w:r>
          </w:p>
          <w:p w14:paraId="4082655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init</w:t>
            </w:r>
            <w:proofErr w:type="spellEnd"/>
            <w:proofErr w:type="gramEnd"/>
            <w:r w:rsidRPr="00C1792A">
              <w:rPr>
                <w:rFonts w:ascii="Courier New" w:eastAsia="Times New Roman" w:hAnsi="Courier New" w:cs="Courier New"/>
                <w:color w:val="BBBEBF"/>
                <w:sz w:val="21"/>
                <w:szCs w:val="21"/>
              </w:rPr>
              <w:t>()</w:t>
            </w:r>
          </w:p>
          <w:p w14:paraId="6577305E"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28877DF6"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C9D1D9"/>
                <w:sz w:val="21"/>
                <w:szCs w:val="21"/>
              </w:rPr>
              <w:t>stat</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tag_type</w:t>
            </w:r>
            <w:proofErr w:type="spellEnd"/>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request</w:t>
            </w:r>
            <w:proofErr w:type="spellEnd"/>
            <w:proofErr w:type="gramEnd"/>
            <w:r w:rsidRPr="00C1792A">
              <w:rPr>
                <w:rFonts w:ascii="Courier New" w:eastAsia="Times New Roman" w:hAnsi="Courier New" w:cs="Courier New"/>
                <w:color w:val="BBBEBF"/>
                <w:sz w:val="21"/>
                <w:szCs w:val="21"/>
              </w:rPr>
              <w:t>(</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C9D1D9"/>
                <w:sz w:val="21"/>
                <w:szCs w:val="21"/>
              </w:rPr>
              <w:t>REQIDL</w:t>
            </w:r>
            <w:proofErr w:type="spellEnd"/>
            <w:proofErr w:type="gramEnd"/>
            <w:r w:rsidRPr="00C1792A">
              <w:rPr>
                <w:rFonts w:ascii="Courier New" w:eastAsia="Times New Roman" w:hAnsi="Courier New" w:cs="Courier New"/>
                <w:color w:val="BBBEBF"/>
                <w:sz w:val="21"/>
                <w:szCs w:val="21"/>
              </w:rPr>
              <w:t>)</w:t>
            </w:r>
          </w:p>
          <w:p w14:paraId="70F80AD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76C527C8"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if</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stat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C9D1D9"/>
                <w:sz w:val="21"/>
                <w:szCs w:val="21"/>
              </w:rPr>
              <w:t>OK</w:t>
            </w:r>
            <w:proofErr w:type="spellEnd"/>
            <w:proofErr w:type="gramEnd"/>
            <w:r w:rsidRPr="00C1792A">
              <w:rPr>
                <w:rFonts w:ascii="Courier New" w:eastAsia="Times New Roman" w:hAnsi="Courier New" w:cs="Courier New"/>
                <w:color w:val="BBBEBF"/>
                <w:sz w:val="21"/>
                <w:szCs w:val="21"/>
              </w:rPr>
              <w:t>:</w:t>
            </w:r>
          </w:p>
          <w:p w14:paraId="049414B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w:t>
            </w:r>
            <w:r w:rsidRPr="00C1792A">
              <w:rPr>
                <w:rFonts w:ascii="Courier New" w:eastAsia="Times New Roman" w:hAnsi="Courier New" w:cs="Courier New"/>
                <w:color w:val="D7BA7D"/>
                <w:sz w:val="21"/>
                <w:szCs w:val="21"/>
              </w:rPr>
              <w:t>\</w:t>
            </w:r>
            <w:proofErr w:type="spellStart"/>
            <w:r w:rsidRPr="00C1792A">
              <w:rPr>
                <w:rFonts w:ascii="Courier New" w:eastAsia="Times New Roman" w:hAnsi="Courier New" w:cs="Courier New"/>
                <w:color w:val="D7BA7D"/>
                <w:sz w:val="21"/>
                <w:szCs w:val="21"/>
              </w:rPr>
              <w:t>n</w:t>
            </w:r>
            <w:r w:rsidRPr="00C1792A">
              <w:rPr>
                <w:rFonts w:ascii="Courier New" w:eastAsia="Times New Roman" w:hAnsi="Courier New" w:cs="Courier New"/>
                <w:color w:val="A5D6FF"/>
                <w:sz w:val="21"/>
                <w:szCs w:val="21"/>
              </w:rPr>
              <w:t>Card</w:t>
            </w:r>
            <w:proofErr w:type="spellEnd"/>
            <w:r w:rsidRPr="00C1792A">
              <w:rPr>
                <w:rFonts w:ascii="Courier New" w:eastAsia="Times New Roman" w:hAnsi="Courier New" w:cs="Courier New"/>
                <w:color w:val="A5D6FF"/>
                <w:sz w:val="21"/>
                <w:szCs w:val="21"/>
              </w:rPr>
              <w:t xml:space="preserve"> detected!"</w:t>
            </w:r>
            <w:r w:rsidRPr="00C1792A">
              <w:rPr>
                <w:rFonts w:ascii="Courier New" w:eastAsia="Times New Roman" w:hAnsi="Courier New" w:cs="Courier New"/>
                <w:color w:val="BBBEBF"/>
                <w:sz w:val="21"/>
                <w:szCs w:val="21"/>
              </w:rPr>
              <w:t>)</w:t>
            </w:r>
          </w:p>
          <w:p w14:paraId="3FEBDAC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5635729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w:t>
            </w:r>
            <w:r w:rsidRPr="00C1792A">
              <w:rPr>
                <w:rFonts w:ascii="Courier New" w:eastAsia="Times New Roman" w:hAnsi="Courier New" w:cs="Courier New"/>
                <w:color w:val="C9D1D9"/>
                <w:sz w:val="21"/>
                <w:szCs w:val="21"/>
              </w:rPr>
              <w:t>stat</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uid</w:t>
            </w:r>
            <w:proofErr w:type="spellEnd"/>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SelectTagSN</w:t>
            </w:r>
            <w:proofErr w:type="spellEnd"/>
            <w:proofErr w:type="gramEnd"/>
            <w:r w:rsidRPr="00C1792A">
              <w:rPr>
                <w:rFonts w:ascii="Courier New" w:eastAsia="Times New Roman" w:hAnsi="Courier New" w:cs="Courier New"/>
                <w:color w:val="BBBEBF"/>
                <w:sz w:val="21"/>
                <w:szCs w:val="21"/>
              </w:rPr>
              <w:t>()</w:t>
            </w:r>
          </w:p>
          <w:p w14:paraId="5B78EFD4"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499578F9"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if</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stat</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C9D1D9"/>
                <w:sz w:val="21"/>
                <w:szCs w:val="21"/>
              </w:rPr>
              <w:t>reader</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C9D1D9"/>
                <w:sz w:val="21"/>
                <w:szCs w:val="21"/>
              </w:rPr>
              <w:t>OK</w:t>
            </w:r>
            <w:proofErr w:type="spellEnd"/>
            <w:proofErr w:type="gramEnd"/>
            <w:r w:rsidRPr="00C1792A">
              <w:rPr>
                <w:rFonts w:ascii="Courier New" w:eastAsia="Times New Roman" w:hAnsi="Courier New" w:cs="Courier New"/>
                <w:color w:val="BBBEBF"/>
                <w:sz w:val="21"/>
                <w:szCs w:val="21"/>
              </w:rPr>
              <w:t>:</w:t>
            </w:r>
          </w:p>
          <w:p w14:paraId="064EC3F3"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"UID:"</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C9D1D9"/>
                <w:sz w:val="21"/>
                <w:szCs w:val="21"/>
              </w:rPr>
              <w:t>uid</w:t>
            </w:r>
            <w:proofErr w:type="spellEnd"/>
            <w:r w:rsidRPr="00C1792A">
              <w:rPr>
                <w:rFonts w:ascii="Courier New" w:eastAsia="Times New Roman" w:hAnsi="Courier New" w:cs="Courier New"/>
                <w:color w:val="BBBEBF"/>
                <w:sz w:val="21"/>
                <w:szCs w:val="21"/>
              </w:rPr>
              <w:t>)</w:t>
            </w:r>
          </w:p>
          <w:p w14:paraId="16BFEC70"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5BDE5024"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authorized</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name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D4D4D4"/>
                <w:sz w:val="21"/>
                <w:szCs w:val="21"/>
              </w:rPr>
              <w:t>=</w:t>
            </w: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is_authorized</w:t>
            </w:r>
            <w:proofErr w:type="spellEnd"/>
            <w:r w:rsidRPr="00C1792A">
              <w:rPr>
                <w:rFonts w:ascii="Courier New" w:eastAsia="Times New Roman" w:hAnsi="Courier New" w:cs="Courier New"/>
                <w:color w:val="BBBEBF"/>
                <w:sz w:val="21"/>
                <w:szCs w:val="21"/>
              </w:rPr>
              <w:t>(</w:t>
            </w:r>
            <w:proofErr w:type="spellStart"/>
            <w:r w:rsidRPr="00C1792A">
              <w:rPr>
                <w:rFonts w:ascii="Courier New" w:eastAsia="Times New Roman" w:hAnsi="Courier New" w:cs="Courier New"/>
                <w:color w:val="C9D1D9"/>
                <w:sz w:val="21"/>
                <w:szCs w:val="21"/>
              </w:rPr>
              <w:t>uid</w:t>
            </w:r>
            <w:proofErr w:type="spellEnd"/>
            <w:r w:rsidRPr="00C1792A">
              <w:rPr>
                <w:rFonts w:ascii="Courier New" w:eastAsia="Times New Roman" w:hAnsi="Courier New" w:cs="Courier New"/>
                <w:color w:val="BBBEBF"/>
                <w:sz w:val="21"/>
                <w:szCs w:val="21"/>
              </w:rPr>
              <w:t>)</w:t>
            </w:r>
          </w:p>
          <w:p w14:paraId="7AB54B8B"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182004DE"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if</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authorized</w:t>
            </w:r>
            <w:r w:rsidRPr="00C1792A">
              <w:rPr>
                <w:rFonts w:ascii="Courier New" w:eastAsia="Times New Roman" w:hAnsi="Courier New" w:cs="Courier New"/>
                <w:color w:val="BBBEBF"/>
                <w:sz w:val="21"/>
                <w:szCs w:val="21"/>
              </w:rPr>
              <w:t>:</w:t>
            </w:r>
          </w:p>
          <w:p w14:paraId="1F676562"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gramStart"/>
            <w:r w:rsidRPr="00C1792A">
              <w:rPr>
                <w:rFonts w:ascii="Courier New" w:eastAsia="Times New Roman" w:hAnsi="Courier New" w:cs="Courier New"/>
                <w:color w:val="D2A8FF"/>
                <w:sz w:val="21"/>
                <w:szCs w:val="21"/>
              </w:rPr>
              <w:t>print</w:t>
            </w:r>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A5D6FF"/>
                <w:sz w:val="21"/>
                <w:szCs w:val="21"/>
              </w:rPr>
              <w:t>"Welcome,"</w:t>
            </w: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9D1D9"/>
                <w:sz w:val="21"/>
                <w:szCs w:val="21"/>
              </w:rPr>
              <w:t>name</w:t>
            </w:r>
            <w:r w:rsidRPr="00C1792A">
              <w:rPr>
                <w:rFonts w:ascii="Courier New" w:eastAsia="Times New Roman" w:hAnsi="Courier New" w:cs="Courier New"/>
                <w:color w:val="BBBEBF"/>
                <w:sz w:val="21"/>
                <w:szCs w:val="21"/>
              </w:rPr>
              <w:t>)</w:t>
            </w:r>
          </w:p>
          <w:p w14:paraId="5CA924EF"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access_</w:t>
            </w:r>
            <w:proofErr w:type="gramStart"/>
            <w:r w:rsidRPr="00C1792A">
              <w:rPr>
                <w:rFonts w:ascii="Courier New" w:eastAsia="Times New Roman" w:hAnsi="Courier New" w:cs="Courier New"/>
                <w:color w:val="D2A8FF"/>
                <w:sz w:val="21"/>
                <w:szCs w:val="21"/>
              </w:rPr>
              <w:t>granted</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BBEBF"/>
                <w:sz w:val="21"/>
                <w:szCs w:val="21"/>
              </w:rPr>
              <w:t>)</w:t>
            </w:r>
          </w:p>
          <w:p w14:paraId="5FFAD7D6"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r w:rsidRPr="00C1792A">
              <w:rPr>
                <w:rFonts w:ascii="Courier New" w:eastAsia="Times New Roman" w:hAnsi="Courier New" w:cs="Courier New"/>
                <w:color w:val="C586C0"/>
                <w:sz w:val="21"/>
                <w:szCs w:val="21"/>
              </w:rPr>
              <w:t>else</w:t>
            </w:r>
            <w:r w:rsidRPr="00C1792A">
              <w:rPr>
                <w:rFonts w:ascii="Courier New" w:eastAsia="Times New Roman" w:hAnsi="Courier New" w:cs="Courier New"/>
                <w:color w:val="BBBEBF"/>
                <w:sz w:val="21"/>
                <w:szCs w:val="21"/>
              </w:rPr>
              <w:t>:</w:t>
            </w:r>
          </w:p>
          <w:p w14:paraId="353725FA"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r w:rsidRPr="00C1792A">
              <w:rPr>
                <w:rFonts w:ascii="Courier New" w:eastAsia="Times New Roman" w:hAnsi="Courier New" w:cs="Courier New"/>
                <w:color w:val="D2A8FF"/>
                <w:sz w:val="21"/>
                <w:szCs w:val="21"/>
              </w:rPr>
              <w:t>access_</w:t>
            </w:r>
            <w:proofErr w:type="gramStart"/>
            <w:r w:rsidRPr="00C1792A">
              <w:rPr>
                <w:rFonts w:ascii="Courier New" w:eastAsia="Times New Roman" w:hAnsi="Courier New" w:cs="Courier New"/>
                <w:color w:val="D2A8FF"/>
                <w:sz w:val="21"/>
                <w:szCs w:val="21"/>
              </w:rPr>
              <w:t>denied</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BBEBF"/>
                <w:sz w:val="21"/>
                <w:szCs w:val="21"/>
              </w:rPr>
              <w:t>)</w:t>
            </w:r>
          </w:p>
          <w:p w14:paraId="1FB8BD9E" w14:textId="77777777" w:rsidR="00C1792A" w:rsidRPr="00C1792A" w:rsidRDefault="00C1792A" w:rsidP="00C1792A">
            <w:pPr>
              <w:shd w:val="clear" w:color="auto" w:fill="121314"/>
              <w:spacing w:line="285" w:lineRule="atLeast"/>
              <w:rPr>
                <w:rFonts w:ascii="Courier New" w:eastAsia="Times New Roman" w:hAnsi="Courier New" w:cs="Courier New"/>
                <w:color w:val="BBBEBF"/>
                <w:sz w:val="21"/>
                <w:szCs w:val="21"/>
              </w:rPr>
            </w:pPr>
          </w:p>
          <w:p w14:paraId="0D4F090E" w14:textId="77777777" w:rsidR="00C1792A" w:rsidRDefault="00C1792A" w:rsidP="00C1792A">
            <w:pPr>
              <w:shd w:val="clear" w:color="auto" w:fill="121314"/>
              <w:spacing w:line="285" w:lineRule="atLeast"/>
              <w:rPr>
                <w:rFonts w:ascii="Courier New" w:eastAsia="Times New Roman" w:hAnsi="Courier New" w:cs="Courier New"/>
                <w:color w:val="BBBEBF"/>
                <w:sz w:val="21"/>
                <w:szCs w:val="21"/>
              </w:rPr>
            </w:pPr>
            <w:r w:rsidRPr="00C1792A">
              <w:rPr>
                <w:rFonts w:ascii="Courier New" w:eastAsia="Times New Roman" w:hAnsi="Courier New" w:cs="Courier New"/>
                <w:color w:val="BBBEBF"/>
                <w:sz w:val="21"/>
                <w:szCs w:val="21"/>
              </w:rPr>
              <w:t xml:space="preserve">    </w:t>
            </w:r>
            <w:proofErr w:type="spellStart"/>
            <w:proofErr w:type="gramStart"/>
            <w:r w:rsidRPr="00C1792A">
              <w:rPr>
                <w:rFonts w:ascii="Courier New" w:eastAsia="Times New Roman" w:hAnsi="Courier New" w:cs="Courier New"/>
                <w:color w:val="4EC9B0"/>
                <w:sz w:val="21"/>
                <w:szCs w:val="21"/>
              </w:rPr>
              <w:t>utime</w:t>
            </w:r>
            <w:r w:rsidRPr="00C1792A">
              <w:rPr>
                <w:rFonts w:ascii="Courier New" w:eastAsia="Times New Roman" w:hAnsi="Courier New" w:cs="Courier New"/>
                <w:color w:val="BBBEBF"/>
                <w:sz w:val="21"/>
                <w:szCs w:val="21"/>
              </w:rPr>
              <w:t>.</w:t>
            </w:r>
            <w:r w:rsidRPr="00C1792A">
              <w:rPr>
                <w:rFonts w:ascii="Courier New" w:eastAsia="Times New Roman" w:hAnsi="Courier New" w:cs="Courier New"/>
                <w:color w:val="D2A8FF"/>
                <w:sz w:val="21"/>
                <w:szCs w:val="21"/>
              </w:rPr>
              <w:t>sleep</w:t>
            </w:r>
            <w:proofErr w:type="gramEnd"/>
            <w:r w:rsidRPr="00C1792A">
              <w:rPr>
                <w:rFonts w:ascii="Courier New" w:eastAsia="Times New Roman" w:hAnsi="Courier New" w:cs="Courier New"/>
                <w:color w:val="D2A8FF"/>
                <w:sz w:val="21"/>
                <w:szCs w:val="21"/>
              </w:rPr>
              <w:t>_</w:t>
            </w:r>
            <w:proofErr w:type="gramStart"/>
            <w:r w:rsidRPr="00C1792A">
              <w:rPr>
                <w:rFonts w:ascii="Courier New" w:eastAsia="Times New Roman" w:hAnsi="Courier New" w:cs="Courier New"/>
                <w:color w:val="D2A8FF"/>
                <w:sz w:val="21"/>
                <w:szCs w:val="21"/>
              </w:rPr>
              <w:t>ms</w:t>
            </w:r>
            <w:proofErr w:type="spellEnd"/>
            <w:r w:rsidRPr="00C1792A">
              <w:rPr>
                <w:rFonts w:ascii="Courier New" w:eastAsia="Times New Roman" w:hAnsi="Courier New" w:cs="Courier New"/>
                <w:color w:val="BBBEBF"/>
                <w:sz w:val="21"/>
                <w:szCs w:val="21"/>
              </w:rPr>
              <w:t>(</w:t>
            </w:r>
            <w:proofErr w:type="gramEnd"/>
            <w:r w:rsidRPr="00C1792A">
              <w:rPr>
                <w:rFonts w:ascii="Courier New" w:eastAsia="Times New Roman" w:hAnsi="Courier New" w:cs="Courier New"/>
                <w:color w:val="B5CEA8"/>
                <w:sz w:val="21"/>
                <w:szCs w:val="21"/>
              </w:rPr>
              <w:t>500</w:t>
            </w:r>
            <w:r w:rsidRPr="00C1792A">
              <w:rPr>
                <w:rFonts w:ascii="Courier New" w:eastAsia="Times New Roman" w:hAnsi="Courier New" w:cs="Courier New"/>
                <w:color w:val="BBBEBF"/>
                <w:sz w:val="21"/>
                <w:szCs w:val="21"/>
              </w:rPr>
              <w:t>)</w:t>
            </w:r>
          </w:p>
          <w:p w14:paraId="6B11EFAB" w14:textId="77777777" w:rsidR="00C1792A" w:rsidRDefault="00C1792A"/>
        </w:tc>
      </w:tr>
    </w:tbl>
    <w:p w14:paraId="3E0AB096" w14:textId="77777777" w:rsidR="008F14C3" w:rsidRDefault="009A183A">
      <w:pPr>
        <w:pStyle w:val="Heading2"/>
        <w:pBdr>
          <w:bottom w:val="single" w:sz="4" w:space="2" w:color="17A589"/>
        </w:pBdr>
      </w:pPr>
      <w:proofErr w:type="gramStart"/>
      <w:r>
        <w:lastRenderedPageBreak/>
        <w:t>7.3  Deploying</w:t>
      </w:r>
      <w:proofErr w:type="gramEnd"/>
      <w:r>
        <w:t xml:space="preserve"> as main.py</w:t>
      </w:r>
    </w:p>
    <w:p w14:paraId="3E0AB097" w14:textId="77777777" w:rsidR="008F14C3" w:rsidRDefault="009A183A" w:rsidP="00DE63CA">
      <w:pPr>
        <w:pStyle w:val="ListParagraph"/>
        <w:numPr>
          <w:ilvl w:val="0"/>
          <w:numId w:val="18"/>
        </w:numPr>
        <w:spacing w:before="40" w:after="40"/>
      </w:pPr>
      <w:r>
        <w:rPr>
          <w:color w:val="000000"/>
        </w:rPr>
        <w:t>Rename access_control.py to main.py (or save a copy as main.py).</w:t>
      </w:r>
    </w:p>
    <w:p w14:paraId="3E0AB098" w14:textId="77777777" w:rsidR="008F14C3" w:rsidRDefault="009A183A" w:rsidP="00DE63CA">
      <w:pPr>
        <w:pStyle w:val="ListParagraph"/>
        <w:numPr>
          <w:ilvl w:val="0"/>
          <w:numId w:val="18"/>
        </w:numPr>
        <w:spacing w:before="40" w:after="40"/>
      </w:pPr>
      <w:r>
        <w:rPr>
          <w:color w:val="000000"/>
        </w:rPr>
        <w:t>Right-click main.py in VS Code Explorer and select Upload file to Pico.</w:t>
      </w:r>
    </w:p>
    <w:p w14:paraId="3E0AB099" w14:textId="77777777" w:rsidR="008F14C3" w:rsidRDefault="009A183A" w:rsidP="00DE63CA">
      <w:pPr>
        <w:pStyle w:val="ListParagraph"/>
        <w:numPr>
          <w:ilvl w:val="0"/>
          <w:numId w:val="18"/>
        </w:numPr>
        <w:spacing w:before="40" w:after="40"/>
      </w:pPr>
      <w:r>
        <w:rPr>
          <w:color w:val="000000"/>
        </w:rPr>
        <w:t>Unplug the Pico and reconnect it to a USB power bank.</w:t>
      </w:r>
    </w:p>
    <w:p w14:paraId="3E0AB09A" w14:textId="77777777" w:rsidR="008F14C3" w:rsidRDefault="009A183A" w:rsidP="00DE63CA">
      <w:pPr>
        <w:pStyle w:val="ListParagraph"/>
        <w:numPr>
          <w:ilvl w:val="0"/>
          <w:numId w:val="18"/>
        </w:numPr>
        <w:spacing w:before="40" w:after="40"/>
      </w:pPr>
      <w:r>
        <w:rPr>
          <w:color w:val="000000"/>
        </w:rPr>
        <w:t>Test: approved card → fast triple blink. Unknown card → single slow blink.</w:t>
      </w:r>
    </w:p>
    <w:p w14:paraId="3E0AB09B"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B0A0" w14:textId="77777777">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80" w:type="dxa"/>
              <w:left w:w="160" w:type="dxa"/>
              <w:bottom w:w="80" w:type="dxa"/>
              <w:right w:w="160" w:type="dxa"/>
            </w:tcMar>
          </w:tcPr>
          <w:p w14:paraId="3E0AB09C" w14:textId="77777777" w:rsidR="008F14C3" w:rsidRDefault="009A183A">
            <w:pPr>
              <w:spacing w:before="60" w:after="40"/>
              <w:ind w:left="120"/>
            </w:pPr>
            <w:proofErr w:type="gramStart"/>
            <w:r>
              <w:rPr>
                <w:b/>
                <w:bCs/>
                <w:color w:val="17A589"/>
              </w:rPr>
              <w:t>✔  Checkpoint</w:t>
            </w:r>
            <w:proofErr w:type="gramEnd"/>
            <w:r>
              <w:rPr>
                <w:b/>
                <w:bCs/>
                <w:color w:val="17A589"/>
              </w:rPr>
              <w:t xml:space="preserve"> 5 — Access Control Working</w:t>
            </w:r>
          </w:p>
          <w:p w14:paraId="3E0AB09D" w14:textId="77777777" w:rsidR="008F14C3" w:rsidRDefault="009A183A">
            <w:pPr>
              <w:spacing w:before="20" w:after="20"/>
              <w:ind w:left="240"/>
            </w:pPr>
            <w:r>
              <w:rPr>
                <w:color w:val="000000"/>
                <w:sz w:val="20"/>
                <w:szCs w:val="20"/>
              </w:rPr>
              <w:t>•  Authorised card triggers 'ACCESS GRANTED' and fast triple LED blink.</w:t>
            </w:r>
          </w:p>
          <w:p w14:paraId="3E0AB09E" w14:textId="77777777" w:rsidR="008F14C3" w:rsidRDefault="009A183A">
            <w:pPr>
              <w:spacing w:before="20" w:after="20"/>
              <w:ind w:left="240"/>
            </w:pPr>
            <w:r>
              <w:rPr>
                <w:color w:val="000000"/>
                <w:sz w:val="20"/>
                <w:szCs w:val="20"/>
              </w:rPr>
              <w:t>•  Unknown card triggers 'ACCESS DENIED' and single slow blink.</w:t>
            </w:r>
          </w:p>
          <w:p w14:paraId="3E0AB09F" w14:textId="77777777" w:rsidR="008F14C3" w:rsidRDefault="009A183A">
            <w:pPr>
              <w:spacing w:before="20" w:after="20"/>
              <w:ind w:left="240"/>
            </w:pPr>
            <w:r>
              <w:rPr>
                <w:color w:val="000000"/>
                <w:sz w:val="20"/>
                <w:szCs w:val="20"/>
              </w:rPr>
              <w:t>•  System runs standalone from a power bank — no computer required.</w:t>
            </w:r>
          </w:p>
        </w:tc>
      </w:tr>
    </w:tbl>
    <w:p w14:paraId="0B3D53BE" w14:textId="77777777" w:rsidR="005159D9" w:rsidRDefault="005159D9"/>
    <w:p w14:paraId="44EB7FA0" w14:textId="77777777" w:rsidR="005159D9" w:rsidRPr="005159D9" w:rsidRDefault="005159D9" w:rsidP="005159D9">
      <w:pPr>
        <w:rPr>
          <w:b/>
          <w:bCs/>
        </w:rPr>
      </w:pPr>
      <w:r w:rsidRPr="005159D9">
        <w:rPr>
          <w:rFonts w:ascii="Segoe UI Emoji" w:hAnsi="Segoe UI Emoji" w:cs="Segoe UI Emoji"/>
          <w:b/>
          <w:bCs/>
        </w:rPr>
        <w:t>🧪</w:t>
      </w:r>
      <w:r w:rsidRPr="005159D9">
        <w:rPr>
          <w:b/>
          <w:bCs/>
        </w:rPr>
        <w:t xml:space="preserve"> 7.4 Expected Output</w:t>
      </w:r>
    </w:p>
    <w:p w14:paraId="198C056E" w14:textId="77777777" w:rsidR="005159D9" w:rsidRPr="005159D9" w:rsidRDefault="005159D9" w:rsidP="005159D9">
      <w:pPr>
        <w:rPr>
          <w:b/>
          <w:bCs/>
        </w:rPr>
      </w:pPr>
      <w:r w:rsidRPr="005159D9">
        <w:rPr>
          <w:rFonts w:ascii="Segoe UI Emoji" w:hAnsi="Segoe UI Emoji" w:cs="Segoe UI Emoji"/>
          <w:b/>
          <w:bCs/>
        </w:rPr>
        <w:t>✅</w:t>
      </w:r>
      <w:r w:rsidRPr="005159D9">
        <w:rPr>
          <w:b/>
          <w:bCs/>
        </w:rPr>
        <w:t xml:space="preserve"> Authorized Card</w:t>
      </w:r>
    </w:p>
    <w:p w14:paraId="2BB8FA72" w14:textId="77777777" w:rsidR="005159D9" w:rsidRPr="005159D9" w:rsidRDefault="005159D9" w:rsidP="009D306C">
      <w:pPr>
        <w:shd w:val="clear" w:color="auto" w:fill="F2F2F2" w:themeFill="background1" w:themeFillShade="F2"/>
        <w:rPr>
          <w:rFonts w:ascii="Courier New" w:hAnsi="Courier New" w:cs="Courier New"/>
        </w:rPr>
      </w:pPr>
      <w:r w:rsidRPr="005159D9">
        <w:rPr>
          <w:rFonts w:ascii="Courier New" w:hAnsi="Courier New" w:cs="Courier New"/>
        </w:rPr>
        <w:t>Card detected!</w:t>
      </w:r>
      <w:r w:rsidRPr="005159D9">
        <w:rPr>
          <w:rFonts w:ascii="Courier New" w:hAnsi="Courier New" w:cs="Courier New"/>
        </w:rPr>
        <w:br/>
        <w:t>UID: [12, 34, 56, 78]</w:t>
      </w:r>
      <w:r w:rsidRPr="005159D9">
        <w:rPr>
          <w:rFonts w:ascii="Courier New" w:hAnsi="Courier New" w:cs="Courier New"/>
        </w:rPr>
        <w:br/>
        <w:t>Welcome, Student A</w:t>
      </w:r>
      <w:r w:rsidRPr="005159D9">
        <w:rPr>
          <w:rFonts w:ascii="Courier New" w:hAnsi="Courier New" w:cs="Courier New"/>
        </w:rPr>
        <w:br/>
        <w:t>ACCESS GRANTED</w:t>
      </w:r>
    </w:p>
    <w:p w14:paraId="726CA4B4" w14:textId="284500F5" w:rsidR="005159D9" w:rsidRPr="005159D9" w:rsidRDefault="005159D9" w:rsidP="005159D9"/>
    <w:p w14:paraId="4CF77D8F" w14:textId="77777777" w:rsidR="005159D9" w:rsidRPr="005159D9" w:rsidRDefault="005159D9" w:rsidP="005159D9">
      <w:pPr>
        <w:rPr>
          <w:b/>
          <w:bCs/>
        </w:rPr>
      </w:pPr>
      <w:r w:rsidRPr="005159D9">
        <w:rPr>
          <w:rFonts w:ascii="Segoe UI Emoji" w:hAnsi="Segoe UI Emoji" w:cs="Segoe UI Emoji"/>
          <w:b/>
          <w:bCs/>
        </w:rPr>
        <w:t>❌</w:t>
      </w:r>
      <w:r w:rsidRPr="005159D9">
        <w:rPr>
          <w:b/>
          <w:bCs/>
        </w:rPr>
        <w:t xml:space="preserve"> Unauthorized Card</w:t>
      </w:r>
    </w:p>
    <w:p w14:paraId="4D98ADA4" w14:textId="77777777" w:rsidR="005159D9" w:rsidRPr="009D306C" w:rsidRDefault="005159D9" w:rsidP="009D306C">
      <w:pPr>
        <w:shd w:val="clear" w:color="auto" w:fill="F2F2F2" w:themeFill="background1" w:themeFillShade="F2"/>
        <w:rPr>
          <w:rFonts w:ascii="Courier New" w:hAnsi="Courier New" w:cs="Courier New"/>
        </w:rPr>
      </w:pPr>
      <w:r w:rsidRPr="009D306C">
        <w:rPr>
          <w:rFonts w:ascii="Courier New" w:hAnsi="Courier New" w:cs="Courier New"/>
        </w:rPr>
        <w:t>Card detected!</w:t>
      </w:r>
      <w:r w:rsidRPr="009D306C">
        <w:rPr>
          <w:rFonts w:ascii="Courier New" w:hAnsi="Courier New" w:cs="Courier New"/>
        </w:rPr>
        <w:br/>
        <w:t>UID: [99, 88, 77, 66]</w:t>
      </w:r>
      <w:r w:rsidRPr="009D306C">
        <w:rPr>
          <w:rFonts w:ascii="Courier New" w:hAnsi="Courier New" w:cs="Courier New"/>
        </w:rPr>
        <w:br/>
        <w:t>ACCESS DENIED</w:t>
      </w:r>
    </w:p>
    <w:p w14:paraId="659D0F9B" w14:textId="77777777" w:rsidR="0089756C" w:rsidRDefault="0089756C"/>
    <w:p w14:paraId="1D358F8D" w14:textId="14419E4B" w:rsidR="003F4D08" w:rsidRPr="003F4D08" w:rsidRDefault="003F4D08" w:rsidP="003F4D08"/>
    <w:p w14:paraId="2AD0C4DA" w14:textId="77777777" w:rsidR="003F4D08" w:rsidRDefault="003F4D08" w:rsidP="003F4D08">
      <w:pPr>
        <w:shd w:val="clear" w:color="auto" w:fill="CAEDFB" w:themeFill="accent4" w:themeFillTint="33"/>
        <w:rPr>
          <w:b/>
          <w:bCs/>
          <w:sz w:val="36"/>
          <w:szCs w:val="36"/>
        </w:rPr>
      </w:pPr>
      <w:r w:rsidRPr="003F4D08">
        <w:rPr>
          <w:rFonts w:ascii="Segoe UI Emoji" w:hAnsi="Segoe UI Emoji" w:cs="Segoe UI Emoji"/>
          <w:b/>
          <w:bCs/>
          <w:sz w:val="36"/>
          <w:szCs w:val="36"/>
        </w:rPr>
        <w:t>🔐</w:t>
      </w:r>
      <w:r w:rsidRPr="003F4D08">
        <w:rPr>
          <w:b/>
          <w:bCs/>
          <w:sz w:val="36"/>
          <w:szCs w:val="36"/>
        </w:rPr>
        <w:t xml:space="preserve"> Enhanced Security Logic (UID + Data Match)</w:t>
      </w:r>
    </w:p>
    <w:p w14:paraId="37FCCF85" w14:textId="77777777" w:rsidR="003F4D08" w:rsidRDefault="003F4D08" w:rsidP="003F4D08"/>
    <w:p w14:paraId="31A0E9CC" w14:textId="1E97935B" w:rsidR="003F4D08" w:rsidRPr="003F4D08" w:rsidRDefault="003F4D08" w:rsidP="003F4D08">
      <w:r>
        <w:t>T</w:t>
      </w:r>
      <w:r w:rsidRPr="003F4D08">
        <w:t>o push this further—</w:t>
      </w:r>
      <w:r w:rsidRPr="003F4D08">
        <w:rPr>
          <w:b/>
          <w:bCs/>
        </w:rPr>
        <w:t>UID-only checks are weak</w:t>
      </w:r>
      <w:r w:rsidRPr="003F4D08">
        <w:t xml:space="preserve"> (UIDs can be cloned). A better design is to require </w:t>
      </w:r>
      <w:r w:rsidRPr="003F4D08">
        <w:rPr>
          <w:b/>
          <w:bCs/>
        </w:rPr>
        <w:t>two factors</w:t>
      </w:r>
      <w:r w:rsidRPr="003F4D08">
        <w:t>:</w:t>
      </w:r>
    </w:p>
    <w:p w14:paraId="053617D9" w14:textId="77777777" w:rsidR="003F4D08" w:rsidRPr="003F4D08" w:rsidRDefault="003F4D08" w:rsidP="003F4D08">
      <w:pPr>
        <w:numPr>
          <w:ilvl w:val="0"/>
          <w:numId w:val="12"/>
        </w:numPr>
      </w:pPr>
      <w:r w:rsidRPr="003F4D08">
        <w:rPr>
          <w:b/>
          <w:bCs/>
        </w:rPr>
        <w:t>UID match</w:t>
      </w:r>
      <w:r w:rsidRPr="003F4D08">
        <w:t xml:space="preserve"> (card identity) </w:t>
      </w:r>
    </w:p>
    <w:p w14:paraId="073D800E" w14:textId="77777777" w:rsidR="003F4D08" w:rsidRPr="003F4D08" w:rsidRDefault="003F4D08" w:rsidP="003F4D08">
      <w:pPr>
        <w:numPr>
          <w:ilvl w:val="0"/>
          <w:numId w:val="12"/>
        </w:numPr>
      </w:pPr>
      <w:r w:rsidRPr="003F4D08">
        <w:rPr>
          <w:b/>
          <w:bCs/>
        </w:rPr>
        <w:t>Stored data match</w:t>
      </w:r>
      <w:r w:rsidRPr="003F4D08">
        <w:t xml:space="preserve"> (e.g., name/ID saved on the card) </w:t>
      </w:r>
    </w:p>
    <w:p w14:paraId="5D66509B" w14:textId="77777777" w:rsidR="003F4D08" w:rsidRPr="003F4D08" w:rsidRDefault="003F4D08" w:rsidP="003F4D08">
      <w:r w:rsidRPr="003F4D08">
        <w:t>Below is a clean upgrade your students can implement.</w:t>
      </w:r>
    </w:p>
    <w:p w14:paraId="11A2341F" w14:textId="77777777" w:rsidR="003F4D08" w:rsidRPr="003F4D08" w:rsidRDefault="003F4D08" w:rsidP="003F4D08"/>
    <w:p w14:paraId="261CB49E" w14:textId="77777777" w:rsidR="003F4D08" w:rsidRPr="003F4D08" w:rsidRDefault="003F4D08" w:rsidP="003F4D08">
      <w:pPr>
        <w:shd w:val="clear" w:color="auto" w:fill="F2F2F2" w:themeFill="background1" w:themeFillShade="F2"/>
      </w:pPr>
      <w:r w:rsidRPr="003F4D08">
        <w:t>Scan card → Read UID → Authenticate → Read Block → Extract Name</w:t>
      </w:r>
      <w:r w:rsidRPr="003F4D08">
        <w:br/>
        <w:t xml:space="preserve">        ↓</w:t>
      </w:r>
      <w:r w:rsidRPr="003F4D08">
        <w:br/>
        <w:t>Check UID + Name together → Decision</w:t>
      </w:r>
    </w:p>
    <w:p w14:paraId="3649C793" w14:textId="553B545E" w:rsidR="003F4D08" w:rsidRPr="003F4D08" w:rsidRDefault="003F4D08" w:rsidP="003F4D08"/>
    <w:p w14:paraId="477A1264" w14:textId="77777777" w:rsidR="003F4D08" w:rsidRPr="003F4D08" w:rsidRDefault="003F4D08" w:rsidP="003F4D08">
      <w:pPr>
        <w:rPr>
          <w:b/>
          <w:bCs/>
        </w:rPr>
      </w:pPr>
      <w:r w:rsidRPr="003F4D08">
        <w:rPr>
          <w:rFonts w:ascii="Segoe UI Emoji" w:hAnsi="Segoe UI Emoji" w:cs="Segoe UI Emoji"/>
          <w:b/>
          <w:bCs/>
        </w:rPr>
        <w:t>🧠</w:t>
      </w:r>
      <w:r w:rsidRPr="003F4D08">
        <w:rPr>
          <w:b/>
          <w:bCs/>
        </w:rPr>
        <w:t xml:space="preserve"> Idea</w:t>
      </w:r>
    </w:p>
    <w:p w14:paraId="312064D0" w14:textId="77777777" w:rsidR="003F4D08" w:rsidRPr="003F4D08" w:rsidRDefault="003F4D08" w:rsidP="003F4D08">
      <w:pPr>
        <w:numPr>
          <w:ilvl w:val="0"/>
          <w:numId w:val="13"/>
        </w:numPr>
      </w:pPr>
      <w:r w:rsidRPr="003F4D08">
        <w:t xml:space="preserve">Store a </w:t>
      </w:r>
      <w:r w:rsidRPr="003F4D08">
        <w:rPr>
          <w:b/>
          <w:bCs/>
        </w:rPr>
        <w:t>name (or student ID)</w:t>
      </w:r>
      <w:r w:rsidRPr="003F4D08">
        <w:t xml:space="preserve"> in </w:t>
      </w:r>
      <w:r w:rsidRPr="003F4D08">
        <w:rPr>
          <w:b/>
          <w:bCs/>
        </w:rPr>
        <w:t>Block 1</w:t>
      </w:r>
      <w:r w:rsidRPr="003F4D08">
        <w:t xml:space="preserve"> </w:t>
      </w:r>
    </w:p>
    <w:p w14:paraId="39079324" w14:textId="77777777" w:rsidR="003F4D08" w:rsidRDefault="003F4D08" w:rsidP="003F4D08">
      <w:pPr>
        <w:numPr>
          <w:ilvl w:val="0"/>
          <w:numId w:val="13"/>
        </w:numPr>
      </w:pPr>
      <w:r w:rsidRPr="003F4D08">
        <w:t>Keep a database in Pico:</w:t>
      </w:r>
    </w:p>
    <w:p w14:paraId="1B6272DC" w14:textId="7C1B292D" w:rsidR="003F4D08" w:rsidRPr="003F4D08" w:rsidRDefault="003F4D08" w:rsidP="003F4D08">
      <w:pPr>
        <w:ind w:left="720"/>
      </w:pPr>
      <w:r w:rsidRPr="003F4D08">
        <w:t>UID + NAME must BOTH match</w:t>
      </w:r>
    </w:p>
    <w:p w14:paraId="2ADD2103" w14:textId="72A4A637" w:rsidR="003F4D08" w:rsidRPr="003F4D08" w:rsidRDefault="003F4D08" w:rsidP="003F4D08"/>
    <w:p w14:paraId="004847AF" w14:textId="77777777" w:rsidR="003F4D08" w:rsidRPr="003F4D08" w:rsidRDefault="003F4D08" w:rsidP="003F4D08">
      <w:pPr>
        <w:rPr>
          <w:b/>
          <w:bCs/>
        </w:rPr>
      </w:pPr>
      <w:r w:rsidRPr="003F4D08">
        <w:rPr>
          <w:rFonts w:ascii="Segoe UI Emoji" w:hAnsi="Segoe UI Emoji" w:cs="Segoe UI Emoji"/>
          <w:b/>
          <w:bCs/>
        </w:rPr>
        <w:t>💾</w:t>
      </w:r>
      <w:r w:rsidRPr="003F4D08">
        <w:rPr>
          <w:b/>
          <w:bCs/>
        </w:rPr>
        <w:t xml:space="preserve"> Example Data on Card (Block 1)</w:t>
      </w:r>
    </w:p>
    <w:p w14:paraId="6FF2C503" w14:textId="257F7235" w:rsidR="003F4D08" w:rsidRPr="003F4D08" w:rsidRDefault="003F4D08" w:rsidP="003F4D08">
      <w:r w:rsidRPr="003F4D08">
        <w:t>"</w:t>
      </w:r>
      <w:r>
        <w:t>Somnang</w:t>
      </w:r>
      <w:r w:rsidRPr="003F4D08">
        <w:t>_2026      "</w:t>
      </w:r>
      <w:proofErr w:type="gramStart"/>
      <w:r w:rsidRPr="003F4D08">
        <w:t xml:space="preserve">   (</w:t>
      </w:r>
      <w:proofErr w:type="gramEnd"/>
      <w:r w:rsidRPr="003F4D08">
        <w:t>16 bytes)</w:t>
      </w:r>
    </w:p>
    <w:p w14:paraId="4F7CE606" w14:textId="31897987" w:rsidR="003F4D08" w:rsidRDefault="003F4D08" w:rsidP="003F4D08"/>
    <w:p w14:paraId="1C14E140" w14:textId="77777777" w:rsidR="003F4D08" w:rsidRDefault="003F4D08" w:rsidP="003F4D08"/>
    <w:p w14:paraId="179112CE" w14:textId="77777777" w:rsidR="003F4D08" w:rsidRPr="003F4D08" w:rsidRDefault="003F4D08" w:rsidP="003F4D08"/>
    <w:p w14:paraId="059145A1" w14:textId="77777777" w:rsidR="003F4D08" w:rsidRPr="003F4D08" w:rsidRDefault="003F4D08" w:rsidP="003F4D08">
      <w:pPr>
        <w:rPr>
          <w:b/>
          <w:bCs/>
        </w:rPr>
      </w:pPr>
      <w:r w:rsidRPr="003F4D08">
        <w:rPr>
          <w:rFonts w:ascii="Segoe UI Emoji" w:hAnsi="Segoe UI Emoji" w:cs="Segoe UI Emoji"/>
          <w:b/>
          <w:bCs/>
        </w:rPr>
        <w:lastRenderedPageBreak/>
        <w:t>💻</w:t>
      </w:r>
      <w:r w:rsidRPr="003F4D08">
        <w:rPr>
          <w:b/>
          <w:bCs/>
        </w:rPr>
        <w:t xml:space="preserve"> Enhanced Code — access_control_secure.py</w:t>
      </w:r>
    </w:p>
    <w:p w14:paraId="2520DBC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586C0"/>
          <w:sz w:val="21"/>
          <w:szCs w:val="21"/>
        </w:rPr>
        <w:t>from</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4EC9B0"/>
          <w:sz w:val="21"/>
          <w:szCs w:val="21"/>
        </w:rPr>
        <w:t>mfrc522</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import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4EC9B0"/>
          <w:sz w:val="21"/>
          <w:szCs w:val="21"/>
        </w:rPr>
        <w:t>MFRC522</w:t>
      </w:r>
    </w:p>
    <w:p w14:paraId="789D6A5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586C0"/>
          <w:sz w:val="21"/>
          <w:szCs w:val="21"/>
        </w:rPr>
        <w:t>from</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4EC9B0"/>
          <w:sz w:val="21"/>
          <w:szCs w:val="21"/>
        </w:rPr>
        <w:t>machine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import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4EC9B0"/>
          <w:sz w:val="21"/>
          <w:szCs w:val="21"/>
        </w:rPr>
        <w:t>Pin</w:t>
      </w:r>
    </w:p>
    <w:p w14:paraId="4A066DA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586C0"/>
          <w:sz w:val="21"/>
          <w:szCs w:val="21"/>
        </w:rPr>
        <w:t>import</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4EC9B0"/>
          <w:sz w:val="21"/>
          <w:szCs w:val="21"/>
        </w:rPr>
        <w:t>utime</w:t>
      </w:r>
      <w:proofErr w:type="spellEnd"/>
    </w:p>
    <w:p w14:paraId="73A9102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37DDB7B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4FDE5BA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LED SETUP</w:t>
      </w:r>
    </w:p>
    <w:p w14:paraId="206FAE0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7774F70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9D1D9"/>
          <w:sz w:val="21"/>
          <w:szCs w:val="21"/>
        </w:rPr>
        <w:t>led</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4EC9B0"/>
          <w:sz w:val="21"/>
          <w:szCs w:val="21"/>
        </w:rPr>
        <w:t>Pin</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25</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4EC9B0"/>
          <w:sz w:val="21"/>
          <w:szCs w:val="21"/>
        </w:rPr>
        <w:t>Pin</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C9D1D9"/>
          <w:sz w:val="21"/>
          <w:szCs w:val="21"/>
        </w:rPr>
        <w:t>OUT</w:t>
      </w:r>
      <w:proofErr w:type="spellEnd"/>
      <w:r w:rsidRPr="00536F1F">
        <w:rPr>
          <w:rFonts w:ascii="Courier New" w:eastAsia="Times New Roman" w:hAnsi="Courier New" w:cs="Courier New"/>
          <w:color w:val="BBBEBF"/>
          <w:sz w:val="21"/>
          <w:szCs w:val="21"/>
        </w:rPr>
        <w:t>)</w:t>
      </w:r>
    </w:p>
    <w:p w14:paraId="5D3573E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66AC2CC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763E892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DEFAULT KEY</w:t>
      </w:r>
    </w:p>
    <w:p w14:paraId="5821C76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22ECD4C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79C0FF"/>
          <w:sz w:val="21"/>
          <w:szCs w:val="21"/>
        </w:rPr>
        <w:t>DEFAULT_KEY</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7B72"/>
          <w:sz w:val="21"/>
          <w:szCs w:val="21"/>
        </w:rPr>
        <w:t>0</w:t>
      </w:r>
      <w:proofErr w:type="gramStart"/>
      <w:r w:rsidRPr="00536F1F">
        <w:rPr>
          <w:rFonts w:ascii="Courier New" w:eastAsia="Times New Roman" w:hAnsi="Courier New" w:cs="Courier New"/>
          <w:color w:val="FF7B72"/>
          <w:sz w:val="21"/>
          <w:szCs w:val="21"/>
        </w:rPr>
        <w:t>x</w:t>
      </w:r>
      <w:r w:rsidRPr="00536F1F">
        <w:rPr>
          <w:rFonts w:ascii="Courier New" w:eastAsia="Times New Roman" w:hAnsi="Courier New" w:cs="Courier New"/>
          <w:color w:val="B5CEA8"/>
          <w:sz w:val="21"/>
          <w:szCs w:val="21"/>
        </w:rPr>
        <w:t>FF</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4D4D4"/>
          <w:sz w:val="21"/>
          <w:szCs w:val="21"/>
        </w:rPr>
        <w:t>*</w:t>
      </w:r>
      <w:proofErr w:type="gramEnd"/>
      <w:r w:rsidRPr="00536F1F">
        <w:rPr>
          <w:rFonts w:ascii="Courier New" w:eastAsia="Times New Roman" w:hAnsi="Courier New" w:cs="Courier New"/>
          <w:color w:val="B5CEA8"/>
          <w:sz w:val="21"/>
          <w:szCs w:val="21"/>
        </w:rPr>
        <w:t>6</w:t>
      </w:r>
    </w:p>
    <w:p w14:paraId="72AC906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612C36F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7844F46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AUTHORIZED DATABASE</w:t>
      </w:r>
    </w:p>
    <w:p w14:paraId="0860CB0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UID + NAME (must match both)</w:t>
      </w:r>
    </w:p>
    <w:p w14:paraId="045929E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6BA9476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79C0FF"/>
          <w:sz w:val="21"/>
          <w:szCs w:val="21"/>
        </w:rPr>
        <w:t>AUTHORIZED_CARDS</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
    <w:p w14:paraId="58251501" w14:textId="649AF574"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A5D6FF"/>
          <w:sz w:val="21"/>
          <w:szCs w:val="21"/>
        </w:rPr>
        <w:t>"</w:t>
      </w:r>
      <w:proofErr w:type="spellStart"/>
      <w:r w:rsidRPr="00536F1F">
        <w:rPr>
          <w:rFonts w:ascii="Courier New" w:eastAsia="Times New Roman" w:hAnsi="Courier New" w:cs="Courier New"/>
          <w:color w:val="A5D6FF"/>
          <w:sz w:val="21"/>
          <w:szCs w:val="21"/>
        </w:rPr>
        <w:t>uid</w:t>
      </w:r>
      <w:proofErr w:type="spell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B5CEA8"/>
          <w:sz w:val="21"/>
          <w:szCs w:val="21"/>
        </w:rPr>
        <w:t>12</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34</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56</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78</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w:t>
      </w:r>
      <w:r w:rsidR="00AB1692">
        <w:rPr>
          <w:rFonts w:ascii="Courier New" w:eastAsia="Times New Roman" w:hAnsi="Courier New" w:cs="Courier New"/>
          <w:color w:val="A5D6FF"/>
          <w:sz w:val="21"/>
          <w:szCs w:val="21"/>
        </w:rPr>
        <w:t>Somnang</w:t>
      </w:r>
      <w:r w:rsidRPr="00536F1F">
        <w:rPr>
          <w:rFonts w:ascii="Courier New" w:eastAsia="Times New Roman" w:hAnsi="Courier New" w:cs="Courier New"/>
          <w:color w:val="A5D6FF"/>
          <w:sz w:val="21"/>
          <w:szCs w:val="21"/>
        </w:rPr>
        <w:t>_2026"</w:t>
      </w:r>
      <w:r w:rsidRPr="00536F1F">
        <w:rPr>
          <w:rFonts w:ascii="Courier New" w:eastAsia="Times New Roman" w:hAnsi="Courier New" w:cs="Courier New"/>
          <w:color w:val="BBBEBF"/>
          <w:sz w:val="21"/>
          <w:szCs w:val="21"/>
        </w:rPr>
        <w:t>},</w:t>
      </w:r>
    </w:p>
    <w:p w14:paraId="21A3B86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A5D6FF"/>
          <w:sz w:val="21"/>
          <w:szCs w:val="21"/>
        </w:rPr>
        <w:t>"</w:t>
      </w:r>
      <w:proofErr w:type="spellStart"/>
      <w:r w:rsidRPr="00536F1F">
        <w:rPr>
          <w:rFonts w:ascii="Courier New" w:eastAsia="Times New Roman" w:hAnsi="Courier New" w:cs="Courier New"/>
          <w:color w:val="A5D6FF"/>
          <w:sz w:val="21"/>
          <w:szCs w:val="21"/>
        </w:rPr>
        <w:t>uid</w:t>
      </w:r>
      <w:proofErr w:type="spell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B5CEA8"/>
          <w:sz w:val="21"/>
          <w:szCs w:val="21"/>
        </w:rPr>
        <w:t>111</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222</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333</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444</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"STUDENT_B"</w:t>
      </w:r>
      <w:r w:rsidRPr="00536F1F">
        <w:rPr>
          <w:rFonts w:ascii="Courier New" w:eastAsia="Times New Roman" w:hAnsi="Courier New" w:cs="Courier New"/>
          <w:color w:val="BBBEBF"/>
          <w:sz w:val="21"/>
          <w:szCs w:val="21"/>
        </w:rPr>
        <w:t>},</w:t>
      </w:r>
    </w:p>
    <w:p w14:paraId="20E7317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A5D6FF"/>
          <w:sz w:val="21"/>
          <w:szCs w:val="21"/>
        </w:rPr>
        <w:t>"</w:t>
      </w:r>
      <w:proofErr w:type="spellStart"/>
      <w:r w:rsidRPr="00536F1F">
        <w:rPr>
          <w:rFonts w:ascii="Courier New" w:eastAsia="Times New Roman" w:hAnsi="Courier New" w:cs="Courier New"/>
          <w:color w:val="A5D6FF"/>
          <w:sz w:val="21"/>
          <w:szCs w:val="21"/>
        </w:rPr>
        <w:t>uid</w:t>
      </w:r>
      <w:proofErr w:type="spell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B5CEA8"/>
          <w:sz w:val="21"/>
          <w:szCs w:val="21"/>
        </w:rPr>
        <w:t>1</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192</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242</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6</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"Student A"</w:t>
      </w:r>
      <w:r w:rsidRPr="00536F1F">
        <w:rPr>
          <w:rFonts w:ascii="Courier New" w:eastAsia="Times New Roman" w:hAnsi="Courier New" w:cs="Courier New"/>
          <w:color w:val="BBBEBF"/>
          <w:sz w:val="21"/>
          <w:szCs w:val="21"/>
        </w:rPr>
        <w:t>},</w:t>
      </w:r>
    </w:p>
    <w:p w14:paraId="6061BCC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A5D6FF"/>
          <w:sz w:val="21"/>
          <w:szCs w:val="21"/>
        </w:rPr>
        <w:t>"</w:t>
      </w:r>
      <w:proofErr w:type="spellStart"/>
      <w:r w:rsidRPr="00536F1F">
        <w:rPr>
          <w:rFonts w:ascii="Courier New" w:eastAsia="Times New Roman" w:hAnsi="Courier New" w:cs="Courier New"/>
          <w:color w:val="A5D6FF"/>
          <w:sz w:val="21"/>
          <w:szCs w:val="21"/>
        </w:rPr>
        <w:t>uid</w:t>
      </w:r>
      <w:proofErr w:type="spell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B5CEA8"/>
          <w:sz w:val="21"/>
          <w:szCs w:val="21"/>
        </w:rPr>
        <w:t>5</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186</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101</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B5CEA8"/>
          <w:sz w:val="21"/>
          <w:szCs w:val="21"/>
        </w:rPr>
        <w:t>6</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"Student D"</w:t>
      </w:r>
      <w:r w:rsidRPr="00536F1F">
        <w:rPr>
          <w:rFonts w:ascii="Courier New" w:eastAsia="Times New Roman" w:hAnsi="Courier New" w:cs="Courier New"/>
          <w:color w:val="BBBEBF"/>
          <w:sz w:val="21"/>
          <w:szCs w:val="21"/>
        </w:rPr>
        <w:t>},</w:t>
      </w:r>
    </w:p>
    <w:p w14:paraId="2095207A"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w:t>
      </w:r>
    </w:p>
    <w:p w14:paraId="140BA28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1D67672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22ECB63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RFID SETUP</w:t>
      </w:r>
    </w:p>
    <w:p w14:paraId="6E16D8D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7D894B7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4EC9B0"/>
          <w:sz w:val="21"/>
          <w:szCs w:val="21"/>
        </w:rPr>
        <w:t>MFRC522</w:t>
      </w:r>
      <w:r w:rsidRPr="00536F1F">
        <w:rPr>
          <w:rFonts w:ascii="Courier New" w:eastAsia="Times New Roman" w:hAnsi="Courier New" w:cs="Courier New"/>
          <w:color w:val="BBBEBF"/>
          <w:sz w:val="21"/>
          <w:szCs w:val="21"/>
        </w:rPr>
        <w:t>(</w:t>
      </w:r>
    </w:p>
    <w:p w14:paraId="1720868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FFA657"/>
          <w:sz w:val="21"/>
          <w:szCs w:val="21"/>
        </w:rPr>
        <w:t>sck</w:t>
      </w:r>
      <w:proofErr w:type="spellEnd"/>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6</w:t>
      </w:r>
      <w:r w:rsidRPr="00536F1F">
        <w:rPr>
          <w:rFonts w:ascii="Courier New" w:eastAsia="Times New Roman" w:hAnsi="Courier New" w:cs="Courier New"/>
          <w:color w:val="BBBEBF"/>
          <w:sz w:val="21"/>
          <w:szCs w:val="21"/>
        </w:rPr>
        <w:t>,</w:t>
      </w:r>
    </w:p>
    <w:p w14:paraId="55D56D0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FFA657"/>
          <w:sz w:val="21"/>
          <w:szCs w:val="21"/>
        </w:rPr>
        <w:t>mosi</w:t>
      </w:r>
      <w:proofErr w:type="spellEnd"/>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7</w:t>
      </w:r>
      <w:r w:rsidRPr="00536F1F">
        <w:rPr>
          <w:rFonts w:ascii="Courier New" w:eastAsia="Times New Roman" w:hAnsi="Courier New" w:cs="Courier New"/>
          <w:color w:val="BBBEBF"/>
          <w:sz w:val="21"/>
          <w:szCs w:val="21"/>
        </w:rPr>
        <w:t>,</w:t>
      </w:r>
    </w:p>
    <w:p w14:paraId="77C3FDFA"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A657"/>
          <w:sz w:val="21"/>
          <w:szCs w:val="21"/>
        </w:rPr>
        <w:t>miso</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4</w:t>
      </w:r>
      <w:r w:rsidRPr="00536F1F">
        <w:rPr>
          <w:rFonts w:ascii="Courier New" w:eastAsia="Times New Roman" w:hAnsi="Courier New" w:cs="Courier New"/>
          <w:color w:val="BBBEBF"/>
          <w:sz w:val="21"/>
          <w:szCs w:val="21"/>
        </w:rPr>
        <w:t>,</w:t>
      </w:r>
    </w:p>
    <w:p w14:paraId="34F3639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FFA657"/>
          <w:sz w:val="21"/>
          <w:szCs w:val="21"/>
        </w:rPr>
        <w:t>rst</w:t>
      </w:r>
      <w:proofErr w:type="spellEnd"/>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22</w:t>
      </w:r>
      <w:r w:rsidRPr="00536F1F">
        <w:rPr>
          <w:rFonts w:ascii="Courier New" w:eastAsia="Times New Roman" w:hAnsi="Courier New" w:cs="Courier New"/>
          <w:color w:val="BBBEBF"/>
          <w:sz w:val="21"/>
          <w:szCs w:val="21"/>
        </w:rPr>
        <w:t>,</w:t>
      </w:r>
    </w:p>
    <w:p w14:paraId="784191B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A657"/>
          <w:sz w:val="21"/>
          <w:szCs w:val="21"/>
        </w:rPr>
        <w:t>cs</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5</w:t>
      </w:r>
      <w:r w:rsidRPr="00536F1F">
        <w:rPr>
          <w:rFonts w:ascii="Courier New" w:eastAsia="Times New Roman" w:hAnsi="Courier New" w:cs="Courier New"/>
          <w:color w:val="BBBEBF"/>
          <w:sz w:val="21"/>
          <w:szCs w:val="21"/>
        </w:rPr>
        <w:t>,</w:t>
      </w:r>
    </w:p>
    <w:p w14:paraId="06801A3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FFA657"/>
          <w:sz w:val="21"/>
          <w:szCs w:val="21"/>
        </w:rPr>
        <w:t>spi_id</w:t>
      </w:r>
      <w:proofErr w:type="spellEnd"/>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0</w:t>
      </w:r>
    </w:p>
    <w:p w14:paraId="7B7A3F7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w:t>
      </w:r>
    </w:p>
    <w:p w14:paraId="1BE28F41"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5D9E795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 SECURE ACCESS CONTROL ==="</w:t>
      </w:r>
      <w:r w:rsidRPr="00536F1F">
        <w:rPr>
          <w:rFonts w:ascii="Courier New" w:eastAsia="Times New Roman" w:hAnsi="Courier New" w:cs="Courier New"/>
          <w:color w:val="BBBEBF"/>
          <w:sz w:val="21"/>
          <w:szCs w:val="21"/>
        </w:rPr>
        <w:t>)</w:t>
      </w:r>
    </w:p>
    <w:p w14:paraId="23A2F34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"Scan your card...</w:t>
      </w:r>
      <w:r w:rsidRPr="00536F1F">
        <w:rPr>
          <w:rFonts w:ascii="Courier New" w:eastAsia="Times New Roman" w:hAnsi="Courier New" w:cs="Courier New"/>
          <w:color w:val="D7BA7D"/>
          <w:sz w:val="21"/>
          <w:szCs w:val="21"/>
        </w:rPr>
        <w:t>\n</w:t>
      </w:r>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w:t>
      </w:r>
    </w:p>
    <w:p w14:paraId="3D5C96E2"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682A762F"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13BBD0DE"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72787F1"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63FC0240"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41521A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lastRenderedPageBreak/>
        <w:t># =========================</w:t>
      </w:r>
    </w:p>
    <w:p w14:paraId="59B8334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LED FUNCTIONS</w:t>
      </w:r>
    </w:p>
    <w:p w14:paraId="0A93BBB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6095AA5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FF7B72"/>
          <w:sz w:val="21"/>
          <w:szCs w:val="21"/>
        </w:rPr>
        <w:t>def</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access_</w:t>
      </w:r>
      <w:proofErr w:type="gramStart"/>
      <w:r w:rsidRPr="00536F1F">
        <w:rPr>
          <w:rFonts w:ascii="Courier New" w:eastAsia="Times New Roman" w:hAnsi="Courier New" w:cs="Courier New"/>
          <w:color w:val="D2A8FF"/>
          <w:sz w:val="21"/>
          <w:szCs w:val="21"/>
        </w:rPr>
        <w:t>granted</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BBEBF"/>
          <w:sz w:val="21"/>
          <w:szCs w:val="21"/>
        </w:rPr>
        <w:t>):</w:t>
      </w:r>
    </w:p>
    <w:p w14:paraId="68B5527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 xml:space="preserve">"ACCESS GRANTED </w:t>
      </w:r>
      <w:r w:rsidRPr="00536F1F">
        <w:rPr>
          <w:rFonts w:ascii="Segoe UI Emoji" w:eastAsia="Times New Roman" w:hAnsi="Segoe UI Emoji" w:cs="Segoe UI Emoji"/>
          <w:color w:val="A5D6FF"/>
          <w:sz w:val="21"/>
          <w:szCs w:val="21"/>
        </w:rPr>
        <w:t>✅</w:t>
      </w:r>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w:t>
      </w:r>
    </w:p>
    <w:p w14:paraId="0F290D7A"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for</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_</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in</w:t>
      </w: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4EC9B0"/>
          <w:sz w:val="21"/>
          <w:szCs w:val="21"/>
        </w:rPr>
        <w:t>range</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5</w:t>
      </w:r>
      <w:r w:rsidRPr="00536F1F">
        <w:rPr>
          <w:rFonts w:ascii="Courier New" w:eastAsia="Times New Roman" w:hAnsi="Courier New" w:cs="Courier New"/>
          <w:color w:val="BBBEBF"/>
          <w:sz w:val="21"/>
          <w:szCs w:val="21"/>
        </w:rPr>
        <w:t>):</w:t>
      </w:r>
    </w:p>
    <w:p w14:paraId="34F6B2E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led</w:t>
      </w:r>
      <w:r w:rsidRPr="00536F1F">
        <w:rPr>
          <w:rFonts w:ascii="Courier New" w:eastAsia="Times New Roman" w:hAnsi="Courier New" w:cs="Courier New"/>
          <w:color w:val="BBBEBF"/>
          <w:sz w:val="21"/>
          <w:szCs w:val="21"/>
        </w:rPr>
        <w:t>.</w:t>
      </w:r>
      <w:proofErr w:type="gramStart"/>
      <w:r w:rsidRPr="00536F1F">
        <w:rPr>
          <w:rFonts w:ascii="Courier New" w:eastAsia="Times New Roman" w:hAnsi="Courier New" w:cs="Courier New"/>
          <w:color w:val="D2A8FF"/>
          <w:sz w:val="21"/>
          <w:szCs w:val="21"/>
        </w:rPr>
        <w:t>value</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1</w:t>
      </w:r>
      <w:r w:rsidRPr="00536F1F">
        <w:rPr>
          <w:rFonts w:ascii="Courier New" w:eastAsia="Times New Roman" w:hAnsi="Courier New" w:cs="Courier New"/>
          <w:color w:val="BBBEBF"/>
          <w:sz w:val="21"/>
          <w:szCs w:val="21"/>
        </w:rPr>
        <w:t>)</w:t>
      </w:r>
    </w:p>
    <w:p w14:paraId="773AEB0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4EC9B0"/>
          <w:sz w:val="21"/>
          <w:szCs w:val="21"/>
        </w:rPr>
        <w:t>utime</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sleep</w:t>
      </w:r>
      <w:proofErr w:type="gramEnd"/>
      <w:r w:rsidRPr="00536F1F">
        <w:rPr>
          <w:rFonts w:ascii="Courier New" w:eastAsia="Times New Roman" w:hAnsi="Courier New" w:cs="Courier New"/>
          <w:color w:val="D2A8FF"/>
          <w:sz w:val="21"/>
          <w:szCs w:val="21"/>
        </w:rPr>
        <w:t>_</w:t>
      </w:r>
      <w:proofErr w:type="gramStart"/>
      <w:r w:rsidRPr="00536F1F">
        <w:rPr>
          <w:rFonts w:ascii="Courier New" w:eastAsia="Times New Roman" w:hAnsi="Courier New" w:cs="Courier New"/>
          <w:color w:val="D2A8FF"/>
          <w:sz w:val="21"/>
          <w:szCs w:val="21"/>
        </w:rPr>
        <w:t>ms</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100</w:t>
      </w:r>
      <w:r w:rsidRPr="00536F1F">
        <w:rPr>
          <w:rFonts w:ascii="Courier New" w:eastAsia="Times New Roman" w:hAnsi="Courier New" w:cs="Courier New"/>
          <w:color w:val="BBBEBF"/>
          <w:sz w:val="21"/>
          <w:szCs w:val="21"/>
        </w:rPr>
        <w:t>)</w:t>
      </w:r>
    </w:p>
    <w:p w14:paraId="2A56C5C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led</w:t>
      </w:r>
      <w:r w:rsidRPr="00536F1F">
        <w:rPr>
          <w:rFonts w:ascii="Courier New" w:eastAsia="Times New Roman" w:hAnsi="Courier New" w:cs="Courier New"/>
          <w:color w:val="BBBEBF"/>
          <w:sz w:val="21"/>
          <w:szCs w:val="21"/>
        </w:rPr>
        <w:t>.</w:t>
      </w:r>
      <w:proofErr w:type="gramStart"/>
      <w:r w:rsidRPr="00536F1F">
        <w:rPr>
          <w:rFonts w:ascii="Courier New" w:eastAsia="Times New Roman" w:hAnsi="Courier New" w:cs="Courier New"/>
          <w:color w:val="D2A8FF"/>
          <w:sz w:val="21"/>
          <w:szCs w:val="21"/>
        </w:rPr>
        <w:t>value</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0</w:t>
      </w:r>
      <w:r w:rsidRPr="00536F1F">
        <w:rPr>
          <w:rFonts w:ascii="Courier New" w:eastAsia="Times New Roman" w:hAnsi="Courier New" w:cs="Courier New"/>
          <w:color w:val="BBBEBF"/>
          <w:sz w:val="21"/>
          <w:szCs w:val="21"/>
        </w:rPr>
        <w:t>)</w:t>
      </w:r>
    </w:p>
    <w:p w14:paraId="5DEE4E8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4EC9B0"/>
          <w:sz w:val="21"/>
          <w:szCs w:val="21"/>
        </w:rPr>
        <w:t>utime</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sleep</w:t>
      </w:r>
      <w:proofErr w:type="gramEnd"/>
      <w:r w:rsidRPr="00536F1F">
        <w:rPr>
          <w:rFonts w:ascii="Courier New" w:eastAsia="Times New Roman" w:hAnsi="Courier New" w:cs="Courier New"/>
          <w:color w:val="D2A8FF"/>
          <w:sz w:val="21"/>
          <w:szCs w:val="21"/>
        </w:rPr>
        <w:t>_</w:t>
      </w:r>
      <w:proofErr w:type="gramStart"/>
      <w:r w:rsidRPr="00536F1F">
        <w:rPr>
          <w:rFonts w:ascii="Courier New" w:eastAsia="Times New Roman" w:hAnsi="Courier New" w:cs="Courier New"/>
          <w:color w:val="D2A8FF"/>
          <w:sz w:val="21"/>
          <w:szCs w:val="21"/>
        </w:rPr>
        <w:t>ms</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100</w:t>
      </w:r>
      <w:r w:rsidRPr="00536F1F">
        <w:rPr>
          <w:rFonts w:ascii="Courier New" w:eastAsia="Times New Roman" w:hAnsi="Courier New" w:cs="Courier New"/>
          <w:color w:val="BBBEBF"/>
          <w:sz w:val="21"/>
          <w:szCs w:val="21"/>
        </w:rPr>
        <w:t>)</w:t>
      </w:r>
    </w:p>
    <w:p w14:paraId="1A46F50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F329D3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FF7B72"/>
          <w:sz w:val="21"/>
          <w:szCs w:val="21"/>
        </w:rPr>
        <w:t>def</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access_</w:t>
      </w:r>
      <w:proofErr w:type="gramStart"/>
      <w:r w:rsidRPr="00536F1F">
        <w:rPr>
          <w:rFonts w:ascii="Courier New" w:eastAsia="Times New Roman" w:hAnsi="Courier New" w:cs="Courier New"/>
          <w:color w:val="D2A8FF"/>
          <w:sz w:val="21"/>
          <w:szCs w:val="21"/>
        </w:rPr>
        <w:t>denied</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BBEBF"/>
          <w:sz w:val="21"/>
          <w:szCs w:val="21"/>
        </w:rPr>
        <w:t>):</w:t>
      </w:r>
    </w:p>
    <w:p w14:paraId="43C5AC4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 xml:space="preserve">"ACCESS DENIED </w:t>
      </w:r>
      <w:r w:rsidRPr="00536F1F">
        <w:rPr>
          <w:rFonts w:ascii="Segoe UI Emoji" w:eastAsia="Times New Roman" w:hAnsi="Segoe UI Emoji" w:cs="Segoe UI Emoji"/>
          <w:color w:val="A5D6FF"/>
          <w:sz w:val="21"/>
          <w:szCs w:val="21"/>
        </w:rPr>
        <w:t>❌</w:t>
      </w:r>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w:t>
      </w:r>
    </w:p>
    <w:p w14:paraId="11701311"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for</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_</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in</w:t>
      </w: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4EC9B0"/>
          <w:sz w:val="21"/>
          <w:szCs w:val="21"/>
        </w:rPr>
        <w:t>range</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3</w:t>
      </w:r>
      <w:r w:rsidRPr="00536F1F">
        <w:rPr>
          <w:rFonts w:ascii="Courier New" w:eastAsia="Times New Roman" w:hAnsi="Courier New" w:cs="Courier New"/>
          <w:color w:val="BBBEBF"/>
          <w:sz w:val="21"/>
          <w:szCs w:val="21"/>
        </w:rPr>
        <w:t>):</w:t>
      </w:r>
    </w:p>
    <w:p w14:paraId="139827C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led</w:t>
      </w:r>
      <w:r w:rsidRPr="00536F1F">
        <w:rPr>
          <w:rFonts w:ascii="Courier New" w:eastAsia="Times New Roman" w:hAnsi="Courier New" w:cs="Courier New"/>
          <w:color w:val="BBBEBF"/>
          <w:sz w:val="21"/>
          <w:szCs w:val="21"/>
        </w:rPr>
        <w:t>.</w:t>
      </w:r>
      <w:proofErr w:type="gramStart"/>
      <w:r w:rsidRPr="00536F1F">
        <w:rPr>
          <w:rFonts w:ascii="Courier New" w:eastAsia="Times New Roman" w:hAnsi="Courier New" w:cs="Courier New"/>
          <w:color w:val="D2A8FF"/>
          <w:sz w:val="21"/>
          <w:szCs w:val="21"/>
        </w:rPr>
        <w:t>value</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1</w:t>
      </w:r>
      <w:r w:rsidRPr="00536F1F">
        <w:rPr>
          <w:rFonts w:ascii="Courier New" w:eastAsia="Times New Roman" w:hAnsi="Courier New" w:cs="Courier New"/>
          <w:color w:val="BBBEBF"/>
          <w:sz w:val="21"/>
          <w:szCs w:val="21"/>
        </w:rPr>
        <w:t>)</w:t>
      </w:r>
    </w:p>
    <w:p w14:paraId="4F3AC46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4EC9B0"/>
          <w:sz w:val="21"/>
          <w:szCs w:val="21"/>
        </w:rPr>
        <w:t>utime</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sleep</w:t>
      </w:r>
      <w:proofErr w:type="gramEnd"/>
      <w:r w:rsidRPr="00536F1F">
        <w:rPr>
          <w:rFonts w:ascii="Courier New" w:eastAsia="Times New Roman" w:hAnsi="Courier New" w:cs="Courier New"/>
          <w:color w:val="D2A8FF"/>
          <w:sz w:val="21"/>
          <w:szCs w:val="21"/>
        </w:rPr>
        <w:t>_</w:t>
      </w:r>
      <w:proofErr w:type="gramStart"/>
      <w:r w:rsidRPr="00536F1F">
        <w:rPr>
          <w:rFonts w:ascii="Courier New" w:eastAsia="Times New Roman" w:hAnsi="Courier New" w:cs="Courier New"/>
          <w:color w:val="D2A8FF"/>
          <w:sz w:val="21"/>
          <w:szCs w:val="21"/>
        </w:rPr>
        <w:t>ms</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500</w:t>
      </w:r>
      <w:r w:rsidRPr="00536F1F">
        <w:rPr>
          <w:rFonts w:ascii="Courier New" w:eastAsia="Times New Roman" w:hAnsi="Courier New" w:cs="Courier New"/>
          <w:color w:val="BBBEBF"/>
          <w:sz w:val="21"/>
          <w:szCs w:val="21"/>
        </w:rPr>
        <w:t>)</w:t>
      </w:r>
    </w:p>
    <w:p w14:paraId="1C8D655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led</w:t>
      </w:r>
      <w:r w:rsidRPr="00536F1F">
        <w:rPr>
          <w:rFonts w:ascii="Courier New" w:eastAsia="Times New Roman" w:hAnsi="Courier New" w:cs="Courier New"/>
          <w:color w:val="BBBEBF"/>
          <w:sz w:val="21"/>
          <w:szCs w:val="21"/>
        </w:rPr>
        <w:t>.</w:t>
      </w:r>
      <w:proofErr w:type="gramStart"/>
      <w:r w:rsidRPr="00536F1F">
        <w:rPr>
          <w:rFonts w:ascii="Courier New" w:eastAsia="Times New Roman" w:hAnsi="Courier New" w:cs="Courier New"/>
          <w:color w:val="D2A8FF"/>
          <w:sz w:val="21"/>
          <w:szCs w:val="21"/>
        </w:rPr>
        <w:t>value</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0</w:t>
      </w:r>
      <w:r w:rsidRPr="00536F1F">
        <w:rPr>
          <w:rFonts w:ascii="Courier New" w:eastAsia="Times New Roman" w:hAnsi="Courier New" w:cs="Courier New"/>
          <w:color w:val="BBBEBF"/>
          <w:sz w:val="21"/>
          <w:szCs w:val="21"/>
        </w:rPr>
        <w:t>)</w:t>
      </w:r>
    </w:p>
    <w:p w14:paraId="777627E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4EC9B0"/>
          <w:sz w:val="21"/>
          <w:szCs w:val="21"/>
        </w:rPr>
        <w:t>utime</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sleep</w:t>
      </w:r>
      <w:proofErr w:type="gramEnd"/>
      <w:r w:rsidRPr="00536F1F">
        <w:rPr>
          <w:rFonts w:ascii="Courier New" w:eastAsia="Times New Roman" w:hAnsi="Courier New" w:cs="Courier New"/>
          <w:color w:val="D2A8FF"/>
          <w:sz w:val="21"/>
          <w:szCs w:val="21"/>
        </w:rPr>
        <w:t>_</w:t>
      </w:r>
      <w:proofErr w:type="gramStart"/>
      <w:r w:rsidRPr="00536F1F">
        <w:rPr>
          <w:rFonts w:ascii="Courier New" w:eastAsia="Times New Roman" w:hAnsi="Courier New" w:cs="Courier New"/>
          <w:color w:val="D2A8FF"/>
          <w:sz w:val="21"/>
          <w:szCs w:val="21"/>
        </w:rPr>
        <w:t>ms</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500</w:t>
      </w:r>
      <w:r w:rsidRPr="00536F1F">
        <w:rPr>
          <w:rFonts w:ascii="Courier New" w:eastAsia="Times New Roman" w:hAnsi="Courier New" w:cs="Courier New"/>
          <w:color w:val="BBBEBF"/>
          <w:sz w:val="21"/>
          <w:szCs w:val="21"/>
        </w:rPr>
        <w:t>)</w:t>
      </w:r>
    </w:p>
    <w:p w14:paraId="0AE5AC9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81A4D5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1416809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READ TEXT FROM BLOCK</w:t>
      </w:r>
    </w:p>
    <w:p w14:paraId="3E50D7B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3E7112D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FF7B72"/>
          <w:sz w:val="21"/>
          <w:szCs w:val="21"/>
        </w:rPr>
        <w:t>def</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read_name_from_</w:t>
      </w:r>
      <w:proofErr w:type="gramStart"/>
      <w:r w:rsidRPr="00536F1F">
        <w:rPr>
          <w:rFonts w:ascii="Courier New" w:eastAsia="Times New Roman" w:hAnsi="Courier New" w:cs="Courier New"/>
          <w:color w:val="D2A8FF"/>
          <w:sz w:val="21"/>
          <w:szCs w:val="21"/>
        </w:rPr>
        <w:t>card</w:t>
      </w:r>
      <w:proofErr w:type="spellEnd"/>
      <w:r w:rsidRPr="00536F1F">
        <w:rPr>
          <w:rFonts w:ascii="Courier New" w:eastAsia="Times New Roman" w:hAnsi="Courier New" w:cs="Courier New"/>
          <w:color w:val="BBBEBF"/>
          <w:sz w:val="21"/>
          <w:szCs w:val="21"/>
        </w:rPr>
        <w:t>(</w:t>
      </w:r>
      <w:proofErr w:type="spellStart"/>
      <w:proofErr w:type="gramEnd"/>
      <w:r w:rsidRPr="00536F1F">
        <w:rPr>
          <w:rFonts w:ascii="Courier New" w:eastAsia="Times New Roman" w:hAnsi="Courier New" w:cs="Courier New"/>
          <w:color w:val="FFA657"/>
          <w:sz w:val="21"/>
          <w:szCs w:val="21"/>
        </w:rPr>
        <w:t>uid</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A657"/>
          <w:sz w:val="21"/>
          <w:szCs w:val="21"/>
        </w:rPr>
        <w:t>block</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5CEA8"/>
          <w:sz w:val="21"/>
          <w:szCs w:val="21"/>
        </w:rPr>
        <w:t>1</w:t>
      </w:r>
      <w:r w:rsidRPr="00536F1F">
        <w:rPr>
          <w:rFonts w:ascii="Courier New" w:eastAsia="Times New Roman" w:hAnsi="Courier New" w:cs="Courier New"/>
          <w:color w:val="BBBEBF"/>
          <w:sz w:val="21"/>
          <w:szCs w:val="21"/>
        </w:rPr>
        <w:t>):</w:t>
      </w:r>
    </w:p>
    <w:p w14:paraId="12EC061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DE63CA">
        <w:rPr>
          <w:rFonts w:ascii="Courier New" w:eastAsia="Times New Roman" w:hAnsi="Courier New" w:cs="Courier New"/>
          <w:color w:val="C586C0"/>
          <w:sz w:val="20"/>
          <w:szCs w:val="20"/>
        </w:rPr>
        <w:t>if</w:t>
      </w:r>
      <w:r w:rsidRPr="00DE63CA">
        <w:rPr>
          <w:rFonts w:ascii="Courier New" w:eastAsia="Times New Roman" w:hAnsi="Courier New" w:cs="Courier New"/>
          <w:color w:val="BBBEBF"/>
          <w:sz w:val="20"/>
          <w:szCs w:val="20"/>
        </w:rPr>
        <w:t xml:space="preserve"> </w:t>
      </w:r>
      <w:proofErr w:type="spellStart"/>
      <w:proofErr w:type="gramStart"/>
      <w:r w:rsidRPr="00DE63CA">
        <w:rPr>
          <w:rFonts w:ascii="Courier New" w:eastAsia="Times New Roman" w:hAnsi="Courier New" w:cs="Courier New"/>
          <w:color w:val="C9D1D9"/>
          <w:sz w:val="20"/>
          <w:szCs w:val="20"/>
        </w:rPr>
        <w:t>reader</w:t>
      </w:r>
      <w:r w:rsidRPr="00DE63CA">
        <w:rPr>
          <w:rFonts w:ascii="Courier New" w:eastAsia="Times New Roman" w:hAnsi="Courier New" w:cs="Courier New"/>
          <w:color w:val="BBBEBF"/>
          <w:sz w:val="20"/>
          <w:szCs w:val="20"/>
        </w:rPr>
        <w:t>.</w:t>
      </w:r>
      <w:r w:rsidRPr="00DE63CA">
        <w:rPr>
          <w:rFonts w:ascii="Courier New" w:eastAsia="Times New Roman" w:hAnsi="Courier New" w:cs="Courier New"/>
          <w:color w:val="D2A8FF"/>
          <w:sz w:val="20"/>
          <w:szCs w:val="20"/>
        </w:rPr>
        <w:t>auth</w:t>
      </w:r>
      <w:proofErr w:type="spellEnd"/>
      <w:proofErr w:type="gramEnd"/>
      <w:r w:rsidRPr="00DE63CA">
        <w:rPr>
          <w:rFonts w:ascii="Courier New" w:eastAsia="Times New Roman" w:hAnsi="Courier New" w:cs="Courier New"/>
          <w:color w:val="BBBEBF"/>
          <w:sz w:val="20"/>
          <w:szCs w:val="20"/>
        </w:rPr>
        <w:t>(</w:t>
      </w:r>
      <w:proofErr w:type="gramStart"/>
      <w:r w:rsidRPr="00DE63CA">
        <w:rPr>
          <w:rFonts w:ascii="Courier New" w:eastAsia="Times New Roman" w:hAnsi="Courier New" w:cs="Courier New"/>
          <w:color w:val="C9D1D9"/>
          <w:sz w:val="20"/>
          <w:szCs w:val="20"/>
        </w:rPr>
        <w:t>reader</w:t>
      </w:r>
      <w:r w:rsidRPr="00DE63CA">
        <w:rPr>
          <w:rFonts w:ascii="Courier New" w:eastAsia="Times New Roman" w:hAnsi="Courier New" w:cs="Courier New"/>
          <w:color w:val="BBBEBF"/>
          <w:sz w:val="20"/>
          <w:szCs w:val="20"/>
        </w:rPr>
        <w:t>.</w:t>
      </w:r>
      <w:r w:rsidRPr="00DE63CA">
        <w:rPr>
          <w:rFonts w:ascii="Courier New" w:eastAsia="Times New Roman" w:hAnsi="Courier New" w:cs="Courier New"/>
          <w:color w:val="C9D1D9"/>
          <w:sz w:val="20"/>
          <w:szCs w:val="20"/>
        </w:rPr>
        <w:t>AUTHENT</w:t>
      </w:r>
      <w:proofErr w:type="gramEnd"/>
      <w:r w:rsidRPr="00DE63CA">
        <w:rPr>
          <w:rFonts w:ascii="Courier New" w:eastAsia="Times New Roman" w:hAnsi="Courier New" w:cs="Courier New"/>
          <w:color w:val="C9D1D9"/>
          <w:sz w:val="20"/>
          <w:szCs w:val="20"/>
        </w:rPr>
        <w:t>1A</w:t>
      </w:r>
      <w:r w:rsidRPr="00DE63CA">
        <w:rPr>
          <w:rFonts w:ascii="Courier New" w:eastAsia="Times New Roman" w:hAnsi="Courier New" w:cs="Courier New"/>
          <w:color w:val="BBBEBF"/>
          <w:sz w:val="20"/>
          <w:szCs w:val="20"/>
        </w:rPr>
        <w:t xml:space="preserve">, </w:t>
      </w:r>
      <w:r w:rsidRPr="00DE63CA">
        <w:rPr>
          <w:rFonts w:ascii="Courier New" w:eastAsia="Times New Roman" w:hAnsi="Courier New" w:cs="Courier New"/>
          <w:color w:val="FFA657"/>
          <w:sz w:val="20"/>
          <w:szCs w:val="20"/>
        </w:rPr>
        <w:t>block</w:t>
      </w:r>
      <w:r w:rsidRPr="00DE63CA">
        <w:rPr>
          <w:rFonts w:ascii="Courier New" w:eastAsia="Times New Roman" w:hAnsi="Courier New" w:cs="Courier New"/>
          <w:color w:val="BBBEBF"/>
          <w:sz w:val="20"/>
          <w:szCs w:val="20"/>
        </w:rPr>
        <w:t xml:space="preserve">, </w:t>
      </w:r>
      <w:r w:rsidRPr="00DE63CA">
        <w:rPr>
          <w:rFonts w:ascii="Courier New" w:eastAsia="Times New Roman" w:hAnsi="Courier New" w:cs="Courier New"/>
          <w:color w:val="79C0FF"/>
          <w:sz w:val="20"/>
          <w:szCs w:val="20"/>
        </w:rPr>
        <w:t>DEFAULT_KEY</w:t>
      </w:r>
      <w:r w:rsidRPr="00DE63CA">
        <w:rPr>
          <w:rFonts w:ascii="Courier New" w:eastAsia="Times New Roman" w:hAnsi="Courier New" w:cs="Courier New"/>
          <w:color w:val="BBBEBF"/>
          <w:sz w:val="20"/>
          <w:szCs w:val="20"/>
        </w:rPr>
        <w:t xml:space="preserve">, </w:t>
      </w:r>
      <w:proofErr w:type="spellStart"/>
      <w:r w:rsidRPr="00DE63CA">
        <w:rPr>
          <w:rFonts w:ascii="Courier New" w:eastAsia="Times New Roman" w:hAnsi="Courier New" w:cs="Courier New"/>
          <w:color w:val="FFA657"/>
          <w:sz w:val="20"/>
          <w:szCs w:val="20"/>
        </w:rPr>
        <w:t>uid</w:t>
      </w:r>
      <w:proofErr w:type="spellEnd"/>
      <w:r w:rsidRPr="00DE63CA">
        <w:rPr>
          <w:rFonts w:ascii="Courier New" w:eastAsia="Times New Roman" w:hAnsi="Courier New" w:cs="Courier New"/>
          <w:color w:val="BBBEBF"/>
          <w:sz w:val="20"/>
          <w:szCs w:val="20"/>
        </w:rPr>
        <w:t xml:space="preserve">) </w:t>
      </w:r>
      <w:r w:rsidRPr="00DE63CA">
        <w:rPr>
          <w:rFonts w:ascii="Courier New" w:eastAsia="Times New Roman" w:hAnsi="Courier New" w:cs="Courier New"/>
          <w:color w:val="D4D4D4"/>
          <w:sz w:val="20"/>
          <w:szCs w:val="20"/>
        </w:rPr>
        <w:t>==</w:t>
      </w:r>
      <w:r w:rsidRPr="00DE63CA">
        <w:rPr>
          <w:rFonts w:ascii="Courier New" w:eastAsia="Times New Roman" w:hAnsi="Courier New" w:cs="Courier New"/>
          <w:color w:val="BBBEBF"/>
          <w:sz w:val="20"/>
          <w:szCs w:val="20"/>
        </w:rPr>
        <w:t xml:space="preserve"> </w:t>
      </w:r>
      <w:proofErr w:type="spellStart"/>
      <w:proofErr w:type="gramStart"/>
      <w:r w:rsidRPr="00DE63CA">
        <w:rPr>
          <w:rFonts w:ascii="Courier New" w:eastAsia="Times New Roman" w:hAnsi="Courier New" w:cs="Courier New"/>
          <w:color w:val="C9D1D9"/>
          <w:sz w:val="20"/>
          <w:szCs w:val="20"/>
        </w:rPr>
        <w:t>reader</w:t>
      </w:r>
      <w:r w:rsidRPr="00DE63CA">
        <w:rPr>
          <w:rFonts w:ascii="Courier New" w:eastAsia="Times New Roman" w:hAnsi="Courier New" w:cs="Courier New"/>
          <w:color w:val="BBBEBF"/>
          <w:sz w:val="20"/>
          <w:szCs w:val="20"/>
        </w:rPr>
        <w:t>.</w:t>
      </w:r>
      <w:r w:rsidRPr="00DE63CA">
        <w:rPr>
          <w:rFonts w:ascii="Courier New" w:eastAsia="Times New Roman" w:hAnsi="Courier New" w:cs="Courier New"/>
          <w:color w:val="C9D1D9"/>
          <w:sz w:val="20"/>
          <w:szCs w:val="20"/>
        </w:rPr>
        <w:t>OK</w:t>
      </w:r>
      <w:proofErr w:type="spellEnd"/>
      <w:proofErr w:type="gramEnd"/>
      <w:r w:rsidRPr="00DE63CA">
        <w:rPr>
          <w:rFonts w:ascii="Courier New" w:eastAsia="Times New Roman" w:hAnsi="Courier New" w:cs="Courier New"/>
          <w:color w:val="BBBEBF"/>
          <w:sz w:val="20"/>
          <w:szCs w:val="20"/>
        </w:rPr>
        <w:t>:</w:t>
      </w:r>
    </w:p>
    <w:p w14:paraId="03B2673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data</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read</w:t>
      </w:r>
      <w:proofErr w:type="spellEnd"/>
      <w:proofErr w:type="gramEnd"/>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FFA657"/>
          <w:sz w:val="21"/>
          <w:szCs w:val="21"/>
        </w:rPr>
        <w:t>block</w:t>
      </w:r>
      <w:r w:rsidRPr="00536F1F">
        <w:rPr>
          <w:rFonts w:ascii="Courier New" w:eastAsia="Times New Roman" w:hAnsi="Courier New" w:cs="Courier New"/>
          <w:color w:val="BBBEBF"/>
          <w:sz w:val="21"/>
          <w:szCs w:val="21"/>
        </w:rPr>
        <w:t>)</w:t>
      </w:r>
    </w:p>
    <w:p w14:paraId="6E2F628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stop</w:t>
      </w:r>
      <w:proofErr w:type="gramEnd"/>
      <w:r w:rsidRPr="00536F1F">
        <w:rPr>
          <w:rFonts w:ascii="Courier New" w:eastAsia="Times New Roman" w:hAnsi="Courier New" w:cs="Courier New"/>
          <w:color w:val="D2A8FF"/>
          <w:sz w:val="21"/>
          <w:szCs w:val="21"/>
        </w:rPr>
        <w:t>_crypto1</w:t>
      </w:r>
      <w:r w:rsidRPr="00536F1F">
        <w:rPr>
          <w:rFonts w:ascii="Courier New" w:eastAsia="Times New Roman" w:hAnsi="Courier New" w:cs="Courier New"/>
          <w:color w:val="BBBEBF"/>
          <w:sz w:val="21"/>
          <w:szCs w:val="21"/>
        </w:rPr>
        <w:t>()</w:t>
      </w:r>
    </w:p>
    <w:p w14:paraId="2AE4C1C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4EB6B4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C9D1D9"/>
          <w:sz w:val="21"/>
          <w:szCs w:val="21"/>
        </w:rPr>
        <w:t>OK</w:t>
      </w:r>
      <w:proofErr w:type="spellEnd"/>
      <w:proofErr w:type="gramEnd"/>
      <w:r w:rsidRPr="00536F1F">
        <w:rPr>
          <w:rFonts w:ascii="Courier New" w:eastAsia="Times New Roman" w:hAnsi="Courier New" w:cs="Courier New"/>
          <w:color w:val="BBBEBF"/>
          <w:sz w:val="21"/>
          <w:szCs w:val="21"/>
        </w:rPr>
        <w:t>:</w:t>
      </w:r>
    </w:p>
    <w:p w14:paraId="767F572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8B949E"/>
          <w:sz w:val="21"/>
          <w:szCs w:val="21"/>
        </w:rPr>
        <w:t># Convert to string</w:t>
      </w:r>
    </w:p>
    <w:p w14:paraId="0E3FADF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text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A5D6FF"/>
          <w:sz w:val="21"/>
          <w:szCs w:val="21"/>
        </w:rPr>
        <w:t>'</w:t>
      </w:r>
      <w:proofErr w:type="gramStart"/>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join</w:t>
      </w:r>
      <w:proofErr w:type="gramEnd"/>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chr</w:t>
      </w:r>
      <w:r w:rsidRPr="00536F1F">
        <w:rPr>
          <w:rFonts w:ascii="Courier New" w:eastAsia="Times New Roman" w:hAnsi="Courier New" w:cs="Courier New"/>
          <w:color w:val="BBBEBF"/>
          <w:sz w:val="21"/>
          <w:szCs w:val="21"/>
        </w:rPr>
        <w:t>(</w:t>
      </w:r>
      <w:proofErr w:type="spellStart"/>
      <w:r w:rsidRPr="00536F1F">
        <w:rPr>
          <w:rFonts w:ascii="Courier New" w:eastAsia="Times New Roman" w:hAnsi="Courier New" w:cs="Courier New"/>
          <w:color w:val="C9D1D9"/>
          <w:sz w:val="21"/>
          <w:szCs w:val="21"/>
        </w:rPr>
        <w:t>i</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for</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i</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data</w:t>
      </w:r>
      <w:r w:rsidRPr="00536F1F">
        <w:rPr>
          <w:rFonts w:ascii="Courier New" w:eastAsia="Times New Roman" w:hAnsi="Courier New" w:cs="Courier New"/>
          <w:color w:val="BBBEBF"/>
          <w:sz w:val="21"/>
          <w:szCs w:val="21"/>
        </w:rPr>
        <w:t>]</w:t>
      </w:r>
      <w:proofErr w:type="gramStart"/>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strip</w:t>
      </w:r>
      <w:proofErr w:type="gramEnd"/>
      <w:r w:rsidRPr="00536F1F">
        <w:rPr>
          <w:rFonts w:ascii="Courier New" w:eastAsia="Times New Roman" w:hAnsi="Courier New" w:cs="Courier New"/>
          <w:color w:val="BBBEBF"/>
          <w:sz w:val="21"/>
          <w:szCs w:val="21"/>
        </w:rPr>
        <w:t>()</w:t>
      </w:r>
    </w:p>
    <w:p w14:paraId="3C01B020"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return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text</w:t>
      </w:r>
    </w:p>
    <w:p w14:paraId="27CE9BD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return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569CD6"/>
          <w:sz w:val="21"/>
          <w:szCs w:val="21"/>
        </w:rPr>
        <w:t>None</w:t>
      </w:r>
    </w:p>
    <w:p w14:paraId="3C3D1CE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F8AEB0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5F66C02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CHECK AUTHORIZATION</w:t>
      </w:r>
    </w:p>
    <w:p w14:paraId="03E6B83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4535EF3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FF7B72"/>
          <w:sz w:val="21"/>
          <w:szCs w:val="21"/>
        </w:rPr>
        <w:t>def</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is_</w:t>
      </w:r>
      <w:proofErr w:type="gramStart"/>
      <w:r w:rsidRPr="00536F1F">
        <w:rPr>
          <w:rFonts w:ascii="Courier New" w:eastAsia="Times New Roman" w:hAnsi="Courier New" w:cs="Courier New"/>
          <w:color w:val="D2A8FF"/>
          <w:sz w:val="21"/>
          <w:szCs w:val="21"/>
        </w:rPr>
        <w:t>authorized</w:t>
      </w:r>
      <w:proofErr w:type="spellEnd"/>
      <w:r w:rsidRPr="00536F1F">
        <w:rPr>
          <w:rFonts w:ascii="Courier New" w:eastAsia="Times New Roman" w:hAnsi="Courier New" w:cs="Courier New"/>
          <w:color w:val="BBBEBF"/>
          <w:sz w:val="21"/>
          <w:szCs w:val="21"/>
        </w:rPr>
        <w:t>(</w:t>
      </w:r>
      <w:proofErr w:type="spellStart"/>
      <w:proofErr w:type="gramEnd"/>
      <w:r w:rsidRPr="00536F1F">
        <w:rPr>
          <w:rFonts w:ascii="Courier New" w:eastAsia="Times New Roman" w:hAnsi="Courier New" w:cs="Courier New"/>
          <w:color w:val="FFA657"/>
          <w:sz w:val="21"/>
          <w:szCs w:val="21"/>
        </w:rPr>
        <w:t>uid</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A657"/>
          <w:sz w:val="21"/>
          <w:szCs w:val="21"/>
        </w:rPr>
        <w:t>name</w:t>
      </w:r>
      <w:r w:rsidRPr="00536F1F">
        <w:rPr>
          <w:rFonts w:ascii="Courier New" w:eastAsia="Times New Roman" w:hAnsi="Courier New" w:cs="Courier New"/>
          <w:color w:val="BBBEBF"/>
          <w:sz w:val="21"/>
          <w:szCs w:val="21"/>
        </w:rPr>
        <w:t>):</w:t>
      </w:r>
    </w:p>
    <w:p w14:paraId="41271DF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for</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card</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79C0FF"/>
          <w:sz w:val="21"/>
          <w:szCs w:val="21"/>
        </w:rPr>
        <w:t>AUTHORIZED_CARDS</w:t>
      </w:r>
      <w:r w:rsidRPr="00536F1F">
        <w:rPr>
          <w:rFonts w:ascii="Courier New" w:eastAsia="Times New Roman" w:hAnsi="Courier New" w:cs="Courier New"/>
          <w:color w:val="BBBEBF"/>
          <w:sz w:val="21"/>
          <w:szCs w:val="21"/>
        </w:rPr>
        <w:t>:</w:t>
      </w:r>
    </w:p>
    <w:p w14:paraId="14B693A2"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card</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A5D6FF"/>
          <w:sz w:val="21"/>
          <w:szCs w:val="21"/>
        </w:rPr>
        <w:t>"</w:t>
      </w:r>
      <w:proofErr w:type="spellStart"/>
      <w:r w:rsidRPr="00536F1F">
        <w:rPr>
          <w:rFonts w:ascii="Courier New" w:eastAsia="Times New Roman" w:hAnsi="Courier New" w:cs="Courier New"/>
          <w:color w:val="A5D6FF"/>
          <w:sz w:val="21"/>
          <w:szCs w:val="21"/>
        </w:rPr>
        <w:t>uid</w:t>
      </w:r>
      <w:proofErr w:type="spell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FFA657"/>
          <w:sz w:val="21"/>
          <w:szCs w:val="21"/>
        </w:rPr>
        <w:t>uid</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569CD6"/>
          <w:sz w:val="21"/>
          <w:szCs w:val="21"/>
        </w:rPr>
        <w:t>and</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card</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A5D6FF"/>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FFA657"/>
          <w:sz w:val="21"/>
          <w:szCs w:val="21"/>
        </w:rPr>
        <w:t>name</w:t>
      </w:r>
      <w:r w:rsidRPr="00536F1F">
        <w:rPr>
          <w:rFonts w:ascii="Courier New" w:eastAsia="Times New Roman" w:hAnsi="Courier New" w:cs="Courier New"/>
          <w:color w:val="BBBEBF"/>
          <w:sz w:val="21"/>
          <w:szCs w:val="21"/>
        </w:rPr>
        <w:t>:</w:t>
      </w:r>
    </w:p>
    <w:p w14:paraId="3B4A791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return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569CD6"/>
          <w:sz w:val="21"/>
          <w:szCs w:val="21"/>
        </w:rPr>
        <w:t>True</w:t>
      </w:r>
    </w:p>
    <w:p w14:paraId="3313DC31"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return</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569CD6"/>
          <w:sz w:val="21"/>
          <w:szCs w:val="21"/>
        </w:rPr>
        <w:t>False</w:t>
      </w:r>
    </w:p>
    <w:p w14:paraId="1BF31B2B"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57E6CE64"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33CB8D94"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6922E46B" w14:textId="77777777" w:rsidR="00DE63CA" w:rsidRPr="00536F1F" w:rsidRDefault="00DE63CA" w:rsidP="00536F1F">
      <w:pPr>
        <w:shd w:val="clear" w:color="auto" w:fill="121314"/>
        <w:spacing w:line="285" w:lineRule="atLeast"/>
        <w:rPr>
          <w:rFonts w:ascii="Courier New" w:eastAsia="Times New Roman" w:hAnsi="Courier New" w:cs="Courier New"/>
          <w:color w:val="BBBEBF"/>
          <w:sz w:val="21"/>
          <w:szCs w:val="21"/>
        </w:rPr>
      </w:pPr>
    </w:p>
    <w:p w14:paraId="58661284"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lastRenderedPageBreak/>
        <w:t># =========================</w:t>
      </w:r>
    </w:p>
    <w:p w14:paraId="5EE1403F"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MAIN LOOP</w:t>
      </w:r>
    </w:p>
    <w:p w14:paraId="026A991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8B949E"/>
          <w:sz w:val="21"/>
          <w:szCs w:val="21"/>
        </w:rPr>
        <w:t># =========================</w:t>
      </w:r>
    </w:p>
    <w:p w14:paraId="4E80BA6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C586C0"/>
          <w:sz w:val="21"/>
          <w:szCs w:val="21"/>
        </w:rPr>
        <w:t>while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569CD6"/>
          <w:sz w:val="21"/>
          <w:szCs w:val="21"/>
        </w:rPr>
        <w:t>True</w:t>
      </w:r>
      <w:r w:rsidRPr="00536F1F">
        <w:rPr>
          <w:rFonts w:ascii="Courier New" w:eastAsia="Times New Roman" w:hAnsi="Courier New" w:cs="Courier New"/>
          <w:color w:val="BBBEBF"/>
          <w:sz w:val="21"/>
          <w:szCs w:val="21"/>
        </w:rPr>
        <w:t>:</w:t>
      </w:r>
    </w:p>
    <w:p w14:paraId="3B7C35E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init</w:t>
      </w:r>
      <w:proofErr w:type="spellEnd"/>
      <w:proofErr w:type="gramEnd"/>
      <w:r w:rsidRPr="00536F1F">
        <w:rPr>
          <w:rFonts w:ascii="Courier New" w:eastAsia="Times New Roman" w:hAnsi="Courier New" w:cs="Courier New"/>
          <w:color w:val="BBBEBF"/>
          <w:sz w:val="21"/>
          <w:szCs w:val="21"/>
        </w:rPr>
        <w:t>()</w:t>
      </w:r>
    </w:p>
    <w:p w14:paraId="272D7F2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177465B2"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tag_type</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request</w:t>
      </w:r>
      <w:proofErr w:type="spellEnd"/>
      <w:proofErr w:type="gramEnd"/>
      <w:r w:rsidRPr="00536F1F">
        <w:rPr>
          <w:rFonts w:ascii="Courier New" w:eastAsia="Times New Roman" w:hAnsi="Courier New" w:cs="Courier New"/>
          <w:color w:val="BBBEBF"/>
          <w:sz w:val="21"/>
          <w:szCs w:val="21"/>
        </w:rPr>
        <w:t>(</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C9D1D9"/>
          <w:sz w:val="21"/>
          <w:szCs w:val="21"/>
        </w:rPr>
        <w:t>REQIDL</w:t>
      </w:r>
      <w:proofErr w:type="spellEnd"/>
      <w:proofErr w:type="gramEnd"/>
      <w:r w:rsidRPr="00536F1F">
        <w:rPr>
          <w:rFonts w:ascii="Courier New" w:eastAsia="Times New Roman" w:hAnsi="Courier New" w:cs="Courier New"/>
          <w:color w:val="BBBEBF"/>
          <w:sz w:val="21"/>
          <w:szCs w:val="21"/>
        </w:rPr>
        <w:t>)</w:t>
      </w:r>
    </w:p>
    <w:p w14:paraId="676E25AB"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7A80052"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C9D1D9"/>
          <w:sz w:val="21"/>
          <w:szCs w:val="21"/>
        </w:rPr>
        <w:t>OK</w:t>
      </w:r>
      <w:proofErr w:type="spellEnd"/>
      <w:proofErr w:type="gramEnd"/>
      <w:r w:rsidRPr="00536F1F">
        <w:rPr>
          <w:rFonts w:ascii="Courier New" w:eastAsia="Times New Roman" w:hAnsi="Courier New" w:cs="Courier New"/>
          <w:color w:val="BBBEBF"/>
          <w:sz w:val="21"/>
          <w:szCs w:val="21"/>
        </w:rPr>
        <w:t>:</w:t>
      </w:r>
    </w:p>
    <w:p w14:paraId="5320EC2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w:t>
      </w:r>
      <w:r w:rsidRPr="00536F1F">
        <w:rPr>
          <w:rFonts w:ascii="Courier New" w:eastAsia="Times New Roman" w:hAnsi="Courier New" w:cs="Courier New"/>
          <w:color w:val="D7BA7D"/>
          <w:sz w:val="21"/>
          <w:szCs w:val="21"/>
        </w:rPr>
        <w:t>\</w:t>
      </w:r>
      <w:proofErr w:type="spellStart"/>
      <w:r w:rsidRPr="00536F1F">
        <w:rPr>
          <w:rFonts w:ascii="Courier New" w:eastAsia="Times New Roman" w:hAnsi="Courier New" w:cs="Courier New"/>
          <w:color w:val="D7BA7D"/>
          <w:sz w:val="21"/>
          <w:szCs w:val="21"/>
        </w:rPr>
        <w:t>n</w:t>
      </w:r>
      <w:r w:rsidRPr="00536F1F">
        <w:rPr>
          <w:rFonts w:ascii="Courier New" w:eastAsia="Times New Roman" w:hAnsi="Courier New" w:cs="Courier New"/>
          <w:color w:val="A5D6FF"/>
          <w:sz w:val="21"/>
          <w:szCs w:val="21"/>
        </w:rPr>
        <w:t>Card</w:t>
      </w:r>
      <w:proofErr w:type="spellEnd"/>
      <w:r w:rsidRPr="00536F1F">
        <w:rPr>
          <w:rFonts w:ascii="Courier New" w:eastAsia="Times New Roman" w:hAnsi="Courier New" w:cs="Courier New"/>
          <w:color w:val="A5D6FF"/>
          <w:sz w:val="21"/>
          <w:szCs w:val="21"/>
        </w:rPr>
        <w:t xml:space="preserve"> detected!"</w:t>
      </w:r>
      <w:r w:rsidRPr="00536F1F">
        <w:rPr>
          <w:rFonts w:ascii="Courier New" w:eastAsia="Times New Roman" w:hAnsi="Courier New" w:cs="Courier New"/>
          <w:color w:val="BBBEBF"/>
          <w:sz w:val="21"/>
          <w:szCs w:val="21"/>
        </w:rPr>
        <w:t>)</w:t>
      </w:r>
    </w:p>
    <w:p w14:paraId="311188DD"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8BC4C32"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uid</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SelectTagSN</w:t>
      </w:r>
      <w:proofErr w:type="spellEnd"/>
      <w:proofErr w:type="gramEnd"/>
      <w:r w:rsidRPr="00536F1F">
        <w:rPr>
          <w:rFonts w:ascii="Courier New" w:eastAsia="Times New Roman" w:hAnsi="Courier New" w:cs="Courier New"/>
          <w:color w:val="BBBEBF"/>
          <w:sz w:val="21"/>
          <w:szCs w:val="21"/>
        </w:rPr>
        <w:t>()</w:t>
      </w:r>
    </w:p>
    <w:p w14:paraId="3AC3DFB3"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7699F16"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stat</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C9D1D9"/>
          <w:sz w:val="21"/>
          <w:szCs w:val="21"/>
        </w:rPr>
        <w:t>reader</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C9D1D9"/>
          <w:sz w:val="21"/>
          <w:szCs w:val="21"/>
        </w:rPr>
        <w:t>OK</w:t>
      </w:r>
      <w:proofErr w:type="spellEnd"/>
      <w:proofErr w:type="gramEnd"/>
      <w:r w:rsidRPr="00536F1F">
        <w:rPr>
          <w:rFonts w:ascii="Courier New" w:eastAsia="Times New Roman" w:hAnsi="Courier New" w:cs="Courier New"/>
          <w:color w:val="BBBEBF"/>
          <w:sz w:val="21"/>
          <w:szCs w:val="21"/>
        </w:rPr>
        <w:t>:</w:t>
      </w:r>
    </w:p>
    <w:p w14:paraId="7A08C64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"UID:"</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C9D1D9"/>
          <w:sz w:val="21"/>
          <w:szCs w:val="21"/>
        </w:rPr>
        <w:t>uid</w:t>
      </w:r>
      <w:proofErr w:type="spellEnd"/>
      <w:r w:rsidRPr="00536F1F">
        <w:rPr>
          <w:rFonts w:ascii="Courier New" w:eastAsia="Times New Roman" w:hAnsi="Courier New" w:cs="Courier New"/>
          <w:color w:val="BBBEBF"/>
          <w:sz w:val="21"/>
          <w:szCs w:val="21"/>
        </w:rPr>
        <w:t>)</w:t>
      </w:r>
    </w:p>
    <w:p w14:paraId="3DABE0A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5D6ED9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8B949E"/>
          <w:sz w:val="21"/>
          <w:szCs w:val="21"/>
        </w:rPr>
        <w:t># Read stored name</w:t>
      </w:r>
    </w:p>
    <w:p w14:paraId="2165A228"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D4D4D4"/>
          <w:sz w:val="21"/>
          <w:szCs w:val="21"/>
        </w:rPr>
        <w:t>=</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read_name_from_card</w:t>
      </w:r>
      <w:proofErr w:type="spellEnd"/>
      <w:r w:rsidRPr="00536F1F">
        <w:rPr>
          <w:rFonts w:ascii="Courier New" w:eastAsia="Times New Roman" w:hAnsi="Courier New" w:cs="Courier New"/>
          <w:color w:val="BBBEBF"/>
          <w:sz w:val="21"/>
          <w:szCs w:val="21"/>
        </w:rPr>
        <w:t>(</w:t>
      </w:r>
      <w:proofErr w:type="spellStart"/>
      <w:r w:rsidRPr="00536F1F">
        <w:rPr>
          <w:rFonts w:ascii="Courier New" w:eastAsia="Times New Roman" w:hAnsi="Courier New" w:cs="Courier New"/>
          <w:color w:val="C9D1D9"/>
          <w:sz w:val="21"/>
          <w:szCs w:val="21"/>
        </w:rPr>
        <w:t>uid</w:t>
      </w:r>
      <w:proofErr w:type="spellEnd"/>
      <w:r w:rsidRPr="00536F1F">
        <w:rPr>
          <w:rFonts w:ascii="Courier New" w:eastAsia="Times New Roman" w:hAnsi="Courier New" w:cs="Courier New"/>
          <w:color w:val="BBBEBF"/>
          <w:sz w:val="21"/>
          <w:szCs w:val="21"/>
        </w:rPr>
        <w:t>)</w:t>
      </w:r>
    </w:p>
    <w:p w14:paraId="530AAC60"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5B83C28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name</w:t>
      </w:r>
      <w:r w:rsidRPr="00536F1F">
        <w:rPr>
          <w:rFonts w:ascii="Courier New" w:eastAsia="Times New Roman" w:hAnsi="Courier New" w:cs="Courier New"/>
          <w:color w:val="BBBEBF"/>
          <w:sz w:val="21"/>
          <w:szCs w:val="21"/>
        </w:rPr>
        <w:t>:</w:t>
      </w:r>
    </w:p>
    <w:p w14:paraId="68CAA53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"Card Name:"</w:t>
      </w: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name</w:t>
      </w:r>
      <w:r w:rsidRPr="00536F1F">
        <w:rPr>
          <w:rFonts w:ascii="Courier New" w:eastAsia="Times New Roman" w:hAnsi="Courier New" w:cs="Courier New"/>
          <w:color w:val="BBBEBF"/>
          <w:sz w:val="21"/>
          <w:szCs w:val="21"/>
        </w:rPr>
        <w:t>)</w:t>
      </w:r>
    </w:p>
    <w:p w14:paraId="4130DF3C"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0AF0D9BE"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if</w:t>
      </w: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is_</w:t>
      </w:r>
      <w:proofErr w:type="gramStart"/>
      <w:r w:rsidRPr="00536F1F">
        <w:rPr>
          <w:rFonts w:ascii="Courier New" w:eastAsia="Times New Roman" w:hAnsi="Courier New" w:cs="Courier New"/>
          <w:color w:val="D2A8FF"/>
          <w:sz w:val="21"/>
          <w:szCs w:val="21"/>
        </w:rPr>
        <w:t>authorized</w:t>
      </w:r>
      <w:proofErr w:type="spellEnd"/>
      <w:r w:rsidRPr="00536F1F">
        <w:rPr>
          <w:rFonts w:ascii="Courier New" w:eastAsia="Times New Roman" w:hAnsi="Courier New" w:cs="Courier New"/>
          <w:color w:val="BBBEBF"/>
          <w:sz w:val="21"/>
          <w:szCs w:val="21"/>
        </w:rPr>
        <w:t>(</w:t>
      </w:r>
      <w:proofErr w:type="spellStart"/>
      <w:proofErr w:type="gramEnd"/>
      <w:r w:rsidRPr="00536F1F">
        <w:rPr>
          <w:rFonts w:ascii="Courier New" w:eastAsia="Times New Roman" w:hAnsi="Courier New" w:cs="Courier New"/>
          <w:color w:val="C9D1D9"/>
          <w:sz w:val="21"/>
          <w:szCs w:val="21"/>
        </w:rPr>
        <w:t>uid</w:t>
      </w:r>
      <w:proofErr w:type="spellEnd"/>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9D1D9"/>
          <w:sz w:val="21"/>
          <w:szCs w:val="21"/>
        </w:rPr>
        <w:t>name</w:t>
      </w:r>
      <w:r w:rsidRPr="00536F1F">
        <w:rPr>
          <w:rFonts w:ascii="Courier New" w:eastAsia="Times New Roman" w:hAnsi="Courier New" w:cs="Courier New"/>
          <w:color w:val="BBBEBF"/>
          <w:sz w:val="21"/>
          <w:szCs w:val="21"/>
        </w:rPr>
        <w:t>):</w:t>
      </w:r>
    </w:p>
    <w:p w14:paraId="54DDF270"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access_</w:t>
      </w:r>
      <w:proofErr w:type="gramStart"/>
      <w:r w:rsidRPr="00536F1F">
        <w:rPr>
          <w:rFonts w:ascii="Courier New" w:eastAsia="Times New Roman" w:hAnsi="Courier New" w:cs="Courier New"/>
          <w:color w:val="D2A8FF"/>
          <w:sz w:val="21"/>
          <w:szCs w:val="21"/>
        </w:rPr>
        <w:t>granted</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BBEBF"/>
          <w:sz w:val="21"/>
          <w:szCs w:val="21"/>
        </w:rPr>
        <w:t>)</w:t>
      </w:r>
    </w:p>
    <w:p w14:paraId="61AA972A"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else</w:t>
      </w:r>
      <w:r w:rsidRPr="00536F1F">
        <w:rPr>
          <w:rFonts w:ascii="Courier New" w:eastAsia="Times New Roman" w:hAnsi="Courier New" w:cs="Courier New"/>
          <w:color w:val="BBBEBF"/>
          <w:sz w:val="21"/>
          <w:szCs w:val="21"/>
        </w:rPr>
        <w:t>:</w:t>
      </w:r>
    </w:p>
    <w:p w14:paraId="6876165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access_</w:t>
      </w:r>
      <w:proofErr w:type="gramStart"/>
      <w:r w:rsidRPr="00536F1F">
        <w:rPr>
          <w:rFonts w:ascii="Courier New" w:eastAsia="Times New Roman" w:hAnsi="Courier New" w:cs="Courier New"/>
          <w:color w:val="D2A8FF"/>
          <w:sz w:val="21"/>
          <w:szCs w:val="21"/>
        </w:rPr>
        <w:t>denied</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BBEBF"/>
          <w:sz w:val="21"/>
          <w:szCs w:val="21"/>
        </w:rPr>
        <w:t>)</w:t>
      </w:r>
    </w:p>
    <w:p w14:paraId="15444A59"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r w:rsidRPr="00536F1F">
        <w:rPr>
          <w:rFonts w:ascii="Courier New" w:eastAsia="Times New Roman" w:hAnsi="Courier New" w:cs="Courier New"/>
          <w:color w:val="C586C0"/>
          <w:sz w:val="21"/>
          <w:szCs w:val="21"/>
        </w:rPr>
        <w:t>else</w:t>
      </w:r>
      <w:r w:rsidRPr="00536F1F">
        <w:rPr>
          <w:rFonts w:ascii="Courier New" w:eastAsia="Times New Roman" w:hAnsi="Courier New" w:cs="Courier New"/>
          <w:color w:val="BBBEBF"/>
          <w:sz w:val="21"/>
          <w:szCs w:val="21"/>
        </w:rPr>
        <w:t>:</w:t>
      </w:r>
    </w:p>
    <w:p w14:paraId="77E4EF07"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gramStart"/>
      <w:r w:rsidRPr="00536F1F">
        <w:rPr>
          <w:rFonts w:ascii="Courier New" w:eastAsia="Times New Roman" w:hAnsi="Courier New" w:cs="Courier New"/>
          <w:color w:val="D2A8FF"/>
          <w:sz w:val="21"/>
          <w:szCs w:val="21"/>
        </w:rPr>
        <w:t>print</w:t>
      </w:r>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A5D6FF"/>
          <w:sz w:val="21"/>
          <w:szCs w:val="21"/>
        </w:rPr>
        <w:t>"Failed to read card data"</w:t>
      </w:r>
      <w:r w:rsidRPr="00536F1F">
        <w:rPr>
          <w:rFonts w:ascii="Courier New" w:eastAsia="Times New Roman" w:hAnsi="Courier New" w:cs="Courier New"/>
          <w:color w:val="BBBEBF"/>
          <w:sz w:val="21"/>
          <w:szCs w:val="21"/>
        </w:rPr>
        <w:t>)</w:t>
      </w:r>
    </w:p>
    <w:p w14:paraId="24B2D050"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r w:rsidRPr="00536F1F">
        <w:rPr>
          <w:rFonts w:ascii="Courier New" w:eastAsia="Times New Roman" w:hAnsi="Courier New" w:cs="Courier New"/>
          <w:color w:val="D2A8FF"/>
          <w:sz w:val="21"/>
          <w:szCs w:val="21"/>
        </w:rPr>
        <w:t>access_</w:t>
      </w:r>
      <w:proofErr w:type="gramStart"/>
      <w:r w:rsidRPr="00536F1F">
        <w:rPr>
          <w:rFonts w:ascii="Courier New" w:eastAsia="Times New Roman" w:hAnsi="Courier New" w:cs="Courier New"/>
          <w:color w:val="D2A8FF"/>
          <w:sz w:val="21"/>
          <w:szCs w:val="21"/>
        </w:rPr>
        <w:t>denied</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BBEBF"/>
          <w:sz w:val="21"/>
          <w:szCs w:val="21"/>
        </w:rPr>
        <w:t>)</w:t>
      </w:r>
    </w:p>
    <w:p w14:paraId="7AEE4EC5" w14:textId="77777777" w:rsidR="00536F1F" w:rsidRPr="00536F1F" w:rsidRDefault="00536F1F" w:rsidP="00536F1F">
      <w:pPr>
        <w:shd w:val="clear" w:color="auto" w:fill="121314"/>
        <w:spacing w:line="285" w:lineRule="atLeast"/>
        <w:rPr>
          <w:rFonts w:ascii="Courier New" w:eastAsia="Times New Roman" w:hAnsi="Courier New" w:cs="Courier New"/>
          <w:color w:val="BBBEBF"/>
          <w:sz w:val="21"/>
          <w:szCs w:val="21"/>
        </w:rPr>
      </w:pPr>
    </w:p>
    <w:p w14:paraId="2350E73C" w14:textId="77777777" w:rsidR="00536F1F" w:rsidRDefault="00536F1F" w:rsidP="00536F1F">
      <w:pPr>
        <w:shd w:val="clear" w:color="auto" w:fill="121314"/>
        <w:spacing w:line="285" w:lineRule="atLeast"/>
        <w:rPr>
          <w:rFonts w:ascii="Courier New" w:eastAsia="Times New Roman" w:hAnsi="Courier New" w:cs="Courier New"/>
          <w:color w:val="BBBEBF"/>
          <w:sz w:val="21"/>
          <w:szCs w:val="21"/>
        </w:rPr>
      </w:pPr>
      <w:r w:rsidRPr="00536F1F">
        <w:rPr>
          <w:rFonts w:ascii="Courier New" w:eastAsia="Times New Roman" w:hAnsi="Courier New" w:cs="Courier New"/>
          <w:color w:val="BBBEBF"/>
          <w:sz w:val="21"/>
          <w:szCs w:val="21"/>
        </w:rPr>
        <w:t xml:space="preserve">    </w:t>
      </w:r>
      <w:proofErr w:type="spellStart"/>
      <w:proofErr w:type="gramStart"/>
      <w:r w:rsidRPr="00536F1F">
        <w:rPr>
          <w:rFonts w:ascii="Courier New" w:eastAsia="Times New Roman" w:hAnsi="Courier New" w:cs="Courier New"/>
          <w:color w:val="4EC9B0"/>
          <w:sz w:val="21"/>
          <w:szCs w:val="21"/>
        </w:rPr>
        <w:t>utime</w:t>
      </w:r>
      <w:r w:rsidRPr="00536F1F">
        <w:rPr>
          <w:rFonts w:ascii="Courier New" w:eastAsia="Times New Roman" w:hAnsi="Courier New" w:cs="Courier New"/>
          <w:color w:val="BBBEBF"/>
          <w:sz w:val="21"/>
          <w:szCs w:val="21"/>
        </w:rPr>
        <w:t>.</w:t>
      </w:r>
      <w:r w:rsidRPr="00536F1F">
        <w:rPr>
          <w:rFonts w:ascii="Courier New" w:eastAsia="Times New Roman" w:hAnsi="Courier New" w:cs="Courier New"/>
          <w:color w:val="D2A8FF"/>
          <w:sz w:val="21"/>
          <w:szCs w:val="21"/>
        </w:rPr>
        <w:t>sleep</w:t>
      </w:r>
      <w:proofErr w:type="gramEnd"/>
      <w:r w:rsidRPr="00536F1F">
        <w:rPr>
          <w:rFonts w:ascii="Courier New" w:eastAsia="Times New Roman" w:hAnsi="Courier New" w:cs="Courier New"/>
          <w:color w:val="D2A8FF"/>
          <w:sz w:val="21"/>
          <w:szCs w:val="21"/>
        </w:rPr>
        <w:t>_</w:t>
      </w:r>
      <w:proofErr w:type="gramStart"/>
      <w:r w:rsidRPr="00536F1F">
        <w:rPr>
          <w:rFonts w:ascii="Courier New" w:eastAsia="Times New Roman" w:hAnsi="Courier New" w:cs="Courier New"/>
          <w:color w:val="D2A8FF"/>
          <w:sz w:val="21"/>
          <w:szCs w:val="21"/>
        </w:rPr>
        <w:t>ms</w:t>
      </w:r>
      <w:proofErr w:type="spellEnd"/>
      <w:r w:rsidRPr="00536F1F">
        <w:rPr>
          <w:rFonts w:ascii="Courier New" w:eastAsia="Times New Roman" w:hAnsi="Courier New" w:cs="Courier New"/>
          <w:color w:val="BBBEBF"/>
          <w:sz w:val="21"/>
          <w:szCs w:val="21"/>
        </w:rPr>
        <w:t>(</w:t>
      </w:r>
      <w:proofErr w:type="gramEnd"/>
      <w:r w:rsidRPr="00536F1F">
        <w:rPr>
          <w:rFonts w:ascii="Courier New" w:eastAsia="Times New Roman" w:hAnsi="Courier New" w:cs="Courier New"/>
          <w:color w:val="B5CEA8"/>
          <w:sz w:val="21"/>
          <w:szCs w:val="21"/>
        </w:rPr>
        <w:t>500</w:t>
      </w:r>
      <w:r w:rsidRPr="00536F1F">
        <w:rPr>
          <w:rFonts w:ascii="Courier New" w:eastAsia="Times New Roman" w:hAnsi="Courier New" w:cs="Courier New"/>
          <w:color w:val="BBBEBF"/>
          <w:sz w:val="21"/>
          <w:szCs w:val="21"/>
        </w:rPr>
        <w:t>)</w:t>
      </w:r>
    </w:p>
    <w:p w14:paraId="2E859542" w14:textId="77777777" w:rsidR="00DE63CA" w:rsidRPr="00536F1F" w:rsidRDefault="00DE63CA" w:rsidP="00536F1F">
      <w:pPr>
        <w:shd w:val="clear" w:color="auto" w:fill="121314"/>
        <w:spacing w:line="285" w:lineRule="atLeast"/>
        <w:rPr>
          <w:rFonts w:ascii="Courier New" w:eastAsia="Times New Roman" w:hAnsi="Courier New" w:cs="Courier New"/>
          <w:color w:val="BBBEBF"/>
          <w:sz w:val="21"/>
          <w:szCs w:val="21"/>
        </w:rPr>
      </w:pPr>
    </w:p>
    <w:p w14:paraId="2335B5A9" w14:textId="77777777" w:rsidR="00536F1F" w:rsidRDefault="00536F1F" w:rsidP="00536F1F"/>
    <w:p w14:paraId="0B712C0D" w14:textId="230324A9" w:rsidR="003F4D08" w:rsidRPr="003F4D08" w:rsidRDefault="003F4D08" w:rsidP="003F4D08"/>
    <w:p w14:paraId="0FB392FE" w14:textId="77777777" w:rsidR="003F4D08" w:rsidRDefault="003F4D08" w:rsidP="003F4D08">
      <w:pPr>
        <w:rPr>
          <w:b/>
          <w:bCs/>
        </w:rPr>
      </w:pPr>
      <w:r w:rsidRPr="003F4D08">
        <w:rPr>
          <w:rFonts w:ascii="Segoe UI Emoji" w:hAnsi="Segoe UI Emoji" w:cs="Segoe UI Emoji"/>
          <w:b/>
          <w:bCs/>
        </w:rPr>
        <w:t>🔒</w:t>
      </w:r>
      <w:r w:rsidRPr="003F4D08">
        <w:rPr>
          <w:b/>
          <w:bCs/>
        </w:rPr>
        <w:t xml:space="preserve"> Why This Is More Secure</w:t>
      </w:r>
    </w:p>
    <w:p w14:paraId="3D9064A9" w14:textId="77777777" w:rsidR="00A118F0" w:rsidRPr="003F4D08" w:rsidRDefault="00A118F0" w:rsidP="003F4D08">
      <w:pPr>
        <w:rPr>
          <w:b/>
          <w:bCs/>
        </w:rPr>
      </w:pPr>
    </w:p>
    <w:tbl>
      <w:tblPr>
        <w:tblW w:w="6608" w:type="dxa"/>
        <w:jc w:val="center"/>
        <w:tblCellSpacing w:w="15" w:type="dxa"/>
        <w:tblCellMar>
          <w:top w:w="15" w:type="dxa"/>
          <w:left w:w="15" w:type="dxa"/>
          <w:bottom w:w="15" w:type="dxa"/>
          <w:right w:w="15" w:type="dxa"/>
        </w:tblCellMar>
        <w:tblLook w:val="04A0" w:firstRow="1" w:lastRow="0" w:firstColumn="1" w:lastColumn="0" w:noHBand="0" w:noVBand="1"/>
      </w:tblPr>
      <w:tblGrid>
        <w:gridCol w:w="3452"/>
        <w:gridCol w:w="3156"/>
      </w:tblGrid>
      <w:tr w:rsidR="003F4D08" w:rsidRPr="003F4D08" w14:paraId="71ECA595" w14:textId="77777777" w:rsidTr="00536F1F">
        <w:trPr>
          <w:trHeight w:val="257"/>
          <w:tblHeader/>
          <w:tblCellSpacing w:w="15" w:type="dxa"/>
          <w:jc w:val="center"/>
        </w:trPr>
        <w:tc>
          <w:tcPr>
            <w:tcW w:w="0" w:type="auto"/>
            <w:shd w:val="clear" w:color="auto" w:fill="CAEDFB" w:themeFill="accent4" w:themeFillTint="33"/>
            <w:vAlign w:val="center"/>
            <w:hideMark/>
          </w:tcPr>
          <w:p w14:paraId="771ACA73" w14:textId="77777777" w:rsidR="003F4D08" w:rsidRPr="003F4D08" w:rsidRDefault="003F4D08" w:rsidP="003F4D08">
            <w:pPr>
              <w:rPr>
                <w:b/>
                <w:bCs/>
              </w:rPr>
            </w:pPr>
            <w:r w:rsidRPr="003F4D08">
              <w:rPr>
                <w:b/>
                <w:bCs/>
              </w:rPr>
              <w:t>Method</w:t>
            </w:r>
          </w:p>
        </w:tc>
        <w:tc>
          <w:tcPr>
            <w:tcW w:w="0" w:type="auto"/>
            <w:shd w:val="clear" w:color="auto" w:fill="CAEDFB" w:themeFill="accent4" w:themeFillTint="33"/>
            <w:vAlign w:val="center"/>
            <w:hideMark/>
          </w:tcPr>
          <w:p w14:paraId="59D5961C" w14:textId="77777777" w:rsidR="003F4D08" w:rsidRPr="003F4D08" w:rsidRDefault="003F4D08" w:rsidP="003F4D08">
            <w:pPr>
              <w:rPr>
                <w:b/>
                <w:bCs/>
              </w:rPr>
            </w:pPr>
            <w:r w:rsidRPr="003F4D08">
              <w:rPr>
                <w:b/>
                <w:bCs/>
              </w:rPr>
              <w:t>Security</w:t>
            </w:r>
          </w:p>
        </w:tc>
      </w:tr>
      <w:tr w:rsidR="003F4D08" w:rsidRPr="003F4D08" w14:paraId="7DD05004" w14:textId="77777777" w:rsidTr="00536F1F">
        <w:trPr>
          <w:trHeight w:val="298"/>
          <w:tblCellSpacing w:w="15" w:type="dxa"/>
          <w:jc w:val="center"/>
        </w:trPr>
        <w:tc>
          <w:tcPr>
            <w:tcW w:w="0" w:type="auto"/>
            <w:shd w:val="clear" w:color="auto" w:fill="F2F2F2" w:themeFill="background1" w:themeFillShade="F2"/>
            <w:vAlign w:val="center"/>
            <w:hideMark/>
          </w:tcPr>
          <w:p w14:paraId="1E99372C" w14:textId="77777777" w:rsidR="003F4D08" w:rsidRPr="003F4D08" w:rsidRDefault="003F4D08" w:rsidP="003F4D08">
            <w:r w:rsidRPr="003F4D08">
              <w:t>UID only</w:t>
            </w:r>
          </w:p>
        </w:tc>
        <w:tc>
          <w:tcPr>
            <w:tcW w:w="0" w:type="auto"/>
            <w:shd w:val="clear" w:color="auto" w:fill="F2F2F2" w:themeFill="background1" w:themeFillShade="F2"/>
            <w:vAlign w:val="center"/>
            <w:hideMark/>
          </w:tcPr>
          <w:p w14:paraId="76E65824" w14:textId="77777777" w:rsidR="003F4D08" w:rsidRPr="003F4D08" w:rsidRDefault="003F4D08" w:rsidP="003F4D08">
            <w:r w:rsidRPr="003F4D08">
              <w:rPr>
                <w:rFonts w:ascii="Segoe UI Emoji" w:hAnsi="Segoe UI Emoji" w:cs="Segoe UI Emoji"/>
              </w:rPr>
              <w:t>❌</w:t>
            </w:r>
            <w:r w:rsidRPr="003F4D08">
              <w:t xml:space="preserve"> Easy to clone</w:t>
            </w:r>
          </w:p>
        </w:tc>
      </w:tr>
      <w:tr w:rsidR="003F4D08" w:rsidRPr="003F4D08" w14:paraId="6B438DC4" w14:textId="77777777" w:rsidTr="00536F1F">
        <w:trPr>
          <w:trHeight w:val="298"/>
          <w:tblCellSpacing w:w="15" w:type="dxa"/>
          <w:jc w:val="center"/>
        </w:trPr>
        <w:tc>
          <w:tcPr>
            <w:tcW w:w="0" w:type="auto"/>
            <w:shd w:val="clear" w:color="auto" w:fill="F2F2F2" w:themeFill="background1" w:themeFillShade="F2"/>
            <w:vAlign w:val="center"/>
            <w:hideMark/>
          </w:tcPr>
          <w:p w14:paraId="3B9A9BDF" w14:textId="77777777" w:rsidR="003F4D08" w:rsidRPr="003F4D08" w:rsidRDefault="003F4D08" w:rsidP="003F4D08">
            <w:r w:rsidRPr="003F4D08">
              <w:t>UID + Name</w:t>
            </w:r>
          </w:p>
        </w:tc>
        <w:tc>
          <w:tcPr>
            <w:tcW w:w="0" w:type="auto"/>
            <w:shd w:val="clear" w:color="auto" w:fill="F2F2F2" w:themeFill="background1" w:themeFillShade="F2"/>
            <w:vAlign w:val="center"/>
            <w:hideMark/>
          </w:tcPr>
          <w:p w14:paraId="355A7B93" w14:textId="77777777" w:rsidR="003F4D08" w:rsidRPr="003F4D08" w:rsidRDefault="003F4D08" w:rsidP="003F4D08">
            <w:r w:rsidRPr="003F4D08">
              <w:rPr>
                <w:rFonts w:ascii="Segoe UI Emoji" w:hAnsi="Segoe UI Emoji" w:cs="Segoe UI Emoji"/>
              </w:rPr>
              <w:t>✅</w:t>
            </w:r>
            <w:r w:rsidRPr="003F4D08">
              <w:t xml:space="preserve"> Stronger</w:t>
            </w:r>
          </w:p>
        </w:tc>
      </w:tr>
      <w:tr w:rsidR="003F4D08" w:rsidRPr="003F4D08" w14:paraId="157605FE" w14:textId="77777777" w:rsidTr="00536F1F">
        <w:trPr>
          <w:trHeight w:val="298"/>
          <w:tblCellSpacing w:w="15" w:type="dxa"/>
          <w:jc w:val="center"/>
        </w:trPr>
        <w:tc>
          <w:tcPr>
            <w:tcW w:w="0" w:type="auto"/>
            <w:shd w:val="clear" w:color="auto" w:fill="F2F2F2" w:themeFill="background1" w:themeFillShade="F2"/>
            <w:vAlign w:val="center"/>
            <w:hideMark/>
          </w:tcPr>
          <w:p w14:paraId="19A29077" w14:textId="77777777" w:rsidR="003F4D08" w:rsidRPr="003F4D08" w:rsidRDefault="003F4D08" w:rsidP="003F4D08">
            <w:r w:rsidRPr="003F4D08">
              <w:t>UID + Name + Key</w:t>
            </w:r>
          </w:p>
        </w:tc>
        <w:tc>
          <w:tcPr>
            <w:tcW w:w="0" w:type="auto"/>
            <w:shd w:val="clear" w:color="auto" w:fill="F2F2F2" w:themeFill="background1" w:themeFillShade="F2"/>
            <w:vAlign w:val="center"/>
            <w:hideMark/>
          </w:tcPr>
          <w:p w14:paraId="0C8CED3D" w14:textId="77777777" w:rsidR="003F4D08" w:rsidRPr="003F4D08" w:rsidRDefault="003F4D08" w:rsidP="003F4D08">
            <w:r w:rsidRPr="003F4D08">
              <w:rPr>
                <w:rFonts w:ascii="Segoe UI Emoji" w:hAnsi="Segoe UI Emoji" w:cs="Segoe UI Emoji"/>
              </w:rPr>
              <w:t>🔥</w:t>
            </w:r>
            <w:r w:rsidRPr="003F4D08">
              <w:t xml:space="preserve"> Even better</w:t>
            </w:r>
          </w:p>
        </w:tc>
      </w:tr>
    </w:tbl>
    <w:p w14:paraId="6BD0AA07" w14:textId="47AFBB87" w:rsidR="00AC7929" w:rsidRDefault="00AC7929" w:rsidP="003F4D08"/>
    <w:p w14:paraId="3BBA0A54" w14:textId="77777777" w:rsidR="00AC7929" w:rsidRDefault="00AC7929">
      <w:r>
        <w:br w:type="page"/>
      </w:r>
    </w:p>
    <w:p w14:paraId="3F17B6B2" w14:textId="77777777" w:rsidR="003F4D08" w:rsidRPr="003F4D08" w:rsidRDefault="003F4D08" w:rsidP="003F4D08">
      <w:pPr>
        <w:rPr>
          <w:b/>
          <w:bCs/>
        </w:rPr>
      </w:pPr>
      <w:r w:rsidRPr="003F4D08">
        <w:rPr>
          <w:rFonts w:ascii="Segoe UI Emoji" w:hAnsi="Segoe UI Emoji" w:cs="Segoe UI Emoji"/>
          <w:b/>
          <w:bCs/>
        </w:rPr>
        <w:lastRenderedPageBreak/>
        <w:t>🚀</w:t>
      </w:r>
      <w:r w:rsidRPr="003F4D08">
        <w:rPr>
          <w:b/>
          <w:bCs/>
        </w:rPr>
        <w:t xml:space="preserve"> Suggested Advanced Upgrades (For Your Course)</w:t>
      </w:r>
    </w:p>
    <w:p w14:paraId="0BC890BA" w14:textId="77777777" w:rsidR="003F4D08" w:rsidRPr="003F4D08" w:rsidRDefault="003F4D08" w:rsidP="003F4D08">
      <w:pPr>
        <w:rPr>
          <w:b/>
          <w:bCs/>
        </w:rPr>
      </w:pPr>
      <w:r w:rsidRPr="003F4D08">
        <w:rPr>
          <w:b/>
          <w:bCs/>
        </w:rPr>
        <w:t>1️</w:t>
      </w:r>
      <w:r w:rsidRPr="003F4D08">
        <w:rPr>
          <w:rFonts w:ascii="Segoe UI Symbol" w:hAnsi="Segoe UI Symbol" w:cs="Segoe UI Symbol"/>
          <w:b/>
          <w:bCs/>
        </w:rPr>
        <w:t>⃣</w:t>
      </w:r>
      <w:r w:rsidRPr="003F4D08">
        <w:rPr>
          <w:b/>
          <w:bCs/>
        </w:rPr>
        <w:t xml:space="preserve"> Add Secret Key (Triple Check)</w:t>
      </w:r>
    </w:p>
    <w:p w14:paraId="2864DCAE" w14:textId="77777777" w:rsidR="003F4D08" w:rsidRPr="00AC7929" w:rsidRDefault="003F4D08" w:rsidP="00AC7929">
      <w:pPr>
        <w:shd w:val="clear" w:color="auto" w:fill="F2F2F2" w:themeFill="background1" w:themeFillShade="F2"/>
        <w:spacing w:before="240" w:after="240"/>
        <w:rPr>
          <w:rFonts w:ascii="Courier New" w:hAnsi="Courier New" w:cs="Courier New"/>
        </w:rPr>
      </w:pPr>
      <w:r w:rsidRPr="00AC7929">
        <w:rPr>
          <w:rFonts w:ascii="Courier New" w:hAnsi="Courier New" w:cs="Courier New"/>
        </w:rPr>
        <w:t>{"</w:t>
      </w:r>
      <w:proofErr w:type="spellStart"/>
      <w:r w:rsidRPr="00AC7929">
        <w:rPr>
          <w:rFonts w:ascii="Courier New" w:hAnsi="Courier New" w:cs="Courier New"/>
        </w:rPr>
        <w:t>uid</w:t>
      </w:r>
      <w:proofErr w:type="spellEnd"/>
      <w:r w:rsidRPr="00AC7929">
        <w:rPr>
          <w:rFonts w:ascii="Courier New" w:hAnsi="Courier New" w:cs="Courier New"/>
        </w:rPr>
        <w:t>": [...], "name": "...", "key": "A1B2"}</w:t>
      </w:r>
    </w:p>
    <w:p w14:paraId="4072C006" w14:textId="77777777" w:rsidR="003F4D08" w:rsidRPr="003F4D08" w:rsidRDefault="003F4D08" w:rsidP="003F4D08">
      <w:pPr>
        <w:rPr>
          <w:b/>
          <w:bCs/>
        </w:rPr>
      </w:pPr>
      <w:r w:rsidRPr="003F4D08">
        <w:rPr>
          <w:b/>
          <w:bCs/>
        </w:rPr>
        <w:t>2️</w:t>
      </w:r>
      <w:r w:rsidRPr="003F4D08">
        <w:rPr>
          <w:rFonts w:ascii="Segoe UI Symbol" w:hAnsi="Segoe UI Symbol" w:cs="Segoe UI Symbol"/>
          <w:b/>
          <w:bCs/>
        </w:rPr>
        <w:t>⃣</w:t>
      </w:r>
      <w:r w:rsidRPr="003F4D08">
        <w:rPr>
          <w:b/>
          <w:bCs/>
        </w:rPr>
        <w:t xml:space="preserve"> Encrypt Data (Simple XOR for students)</w:t>
      </w:r>
    </w:p>
    <w:p w14:paraId="0D3D8498" w14:textId="77777777" w:rsidR="003F4D08" w:rsidRPr="003F4D08" w:rsidRDefault="003F4D08" w:rsidP="003F4D08">
      <w:pPr>
        <w:rPr>
          <w:b/>
          <w:bCs/>
        </w:rPr>
      </w:pPr>
      <w:r w:rsidRPr="003F4D08">
        <w:rPr>
          <w:b/>
          <w:bCs/>
        </w:rPr>
        <w:t>3️</w:t>
      </w:r>
      <w:r w:rsidRPr="003F4D08">
        <w:rPr>
          <w:rFonts w:ascii="Segoe UI Symbol" w:hAnsi="Segoe UI Symbol" w:cs="Segoe UI Symbol"/>
          <w:b/>
          <w:bCs/>
        </w:rPr>
        <w:t>⃣</w:t>
      </w:r>
      <w:r w:rsidRPr="003F4D08">
        <w:rPr>
          <w:b/>
          <w:bCs/>
        </w:rPr>
        <w:t xml:space="preserve"> Store:</w:t>
      </w:r>
    </w:p>
    <w:p w14:paraId="0C14699A" w14:textId="77777777" w:rsidR="003F4D08" w:rsidRPr="003F4D08" w:rsidRDefault="003F4D08" w:rsidP="003F4D08">
      <w:pPr>
        <w:numPr>
          <w:ilvl w:val="0"/>
          <w:numId w:val="14"/>
        </w:numPr>
      </w:pPr>
      <w:r w:rsidRPr="003F4D08">
        <w:t xml:space="preserve">Student ID </w:t>
      </w:r>
    </w:p>
    <w:p w14:paraId="0623FD22" w14:textId="77777777" w:rsidR="003F4D08" w:rsidRPr="003F4D08" w:rsidRDefault="003F4D08" w:rsidP="003F4D08">
      <w:pPr>
        <w:numPr>
          <w:ilvl w:val="0"/>
          <w:numId w:val="14"/>
        </w:numPr>
      </w:pPr>
      <w:r w:rsidRPr="003F4D08">
        <w:t xml:space="preserve">Expiry date </w:t>
      </w:r>
    </w:p>
    <w:p w14:paraId="2DB2C011" w14:textId="77777777" w:rsidR="003F4D08" w:rsidRPr="003F4D08" w:rsidRDefault="003F4D08" w:rsidP="003F4D08">
      <w:pPr>
        <w:numPr>
          <w:ilvl w:val="0"/>
          <w:numId w:val="14"/>
        </w:numPr>
      </w:pPr>
      <w:r w:rsidRPr="003F4D08">
        <w:t xml:space="preserve">Access level </w:t>
      </w:r>
    </w:p>
    <w:p w14:paraId="3D7F274A" w14:textId="37EB653E" w:rsidR="003F4D08" w:rsidRPr="003F4D08" w:rsidRDefault="003F4D08" w:rsidP="003F4D08"/>
    <w:p w14:paraId="521316ED" w14:textId="77777777" w:rsidR="003F4D08" w:rsidRPr="003F4D08" w:rsidRDefault="003F4D08" w:rsidP="003F4D08">
      <w:pPr>
        <w:rPr>
          <w:b/>
          <w:bCs/>
        </w:rPr>
      </w:pPr>
      <w:r w:rsidRPr="003F4D08">
        <w:rPr>
          <w:rFonts w:ascii="Segoe UI Emoji" w:hAnsi="Segoe UI Emoji" w:cs="Segoe UI Emoji"/>
          <w:b/>
          <w:bCs/>
        </w:rPr>
        <w:t>🎓</w:t>
      </w:r>
      <w:r w:rsidRPr="003F4D08">
        <w:rPr>
          <w:b/>
          <w:bCs/>
        </w:rPr>
        <w:t xml:space="preserve"> Student Exercise Ideas</w:t>
      </w:r>
    </w:p>
    <w:p w14:paraId="41636228" w14:textId="77777777" w:rsidR="003F4D08" w:rsidRPr="003F4D08" w:rsidRDefault="003F4D08" w:rsidP="00C0556B">
      <w:pPr>
        <w:ind w:left="720"/>
        <w:rPr>
          <w:b/>
          <w:bCs/>
        </w:rPr>
      </w:pPr>
      <w:r w:rsidRPr="003F4D08">
        <w:rPr>
          <w:b/>
          <w:bCs/>
        </w:rPr>
        <w:t>Task 1:</w:t>
      </w:r>
    </w:p>
    <w:p w14:paraId="1CB96D21" w14:textId="77777777" w:rsidR="003F4D08" w:rsidRPr="003F4D08" w:rsidRDefault="003F4D08" w:rsidP="00C0556B">
      <w:pPr>
        <w:ind w:left="720" w:firstLine="720"/>
      </w:pPr>
      <w:r w:rsidRPr="003F4D08">
        <w:t>Write name to RFID card</w:t>
      </w:r>
    </w:p>
    <w:p w14:paraId="109C413D" w14:textId="77777777" w:rsidR="003F4D08" w:rsidRPr="003F4D08" w:rsidRDefault="003F4D08" w:rsidP="00C0556B">
      <w:pPr>
        <w:ind w:left="720"/>
        <w:rPr>
          <w:b/>
          <w:bCs/>
        </w:rPr>
      </w:pPr>
      <w:r w:rsidRPr="003F4D08">
        <w:rPr>
          <w:b/>
          <w:bCs/>
        </w:rPr>
        <w:t>Task 2:</w:t>
      </w:r>
    </w:p>
    <w:p w14:paraId="557F881E" w14:textId="77777777" w:rsidR="003F4D08" w:rsidRPr="003F4D08" w:rsidRDefault="003F4D08" w:rsidP="00C0556B">
      <w:pPr>
        <w:ind w:left="720" w:firstLine="720"/>
      </w:pPr>
      <w:r w:rsidRPr="003F4D08">
        <w:t>Read and verify UID + name</w:t>
      </w:r>
    </w:p>
    <w:p w14:paraId="1895C144" w14:textId="77777777" w:rsidR="003F4D08" w:rsidRPr="003F4D08" w:rsidRDefault="003F4D08" w:rsidP="00C0556B">
      <w:pPr>
        <w:ind w:left="720"/>
        <w:rPr>
          <w:b/>
          <w:bCs/>
        </w:rPr>
      </w:pPr>
      <w:r w:rsidRPr="003F4D08">
        <w:rPr>
          <w:b/>
          <w:bCs/>
        </w:rPr>
        <w:t>Task 3:</w:t>
      </w:r>
    </w:p>
    <w:p w14:paraId="4424036D" w14:textId="77777777" w:rsidR="003F4D08" w:rsidRPr="003F4D08" w:rsidRDefault="003F4D08" w:rsidP="00C0556B">
      <w:pPr>
        <w:ind w:left="1080"/>
      </w:pPr>
      <w:r w:rsidRPr="003F4D08">
        <w:t>Modify system:</w:t>
      </w:r>
    </w:p>
    <w:p w14:paraId="34A44F81" w14:textId="77777777" w:rsidR="003F4D08" w:rsidRPr="003F4D08" w:rsidRDefault="003F4D08" w:rsidP="00C0556B">
      <w:pPr>
        <w:numPr>
          <w:ilvl w:val="0"/>
          <w:numId w:val="15"/>
        </w:numPr>
        <w:tabs>
          <w:tab w:val="clear" w:pos="720"/>
          <w:tab w:val="num" w:pos="1800"/>
        </w:tabs>
        <w:ind w:left="1800"/>
      </w:pPr>
      <w:r w:rsidRPr="003F4D08">
        <w:t xml:space="preserve">Deny if name mismatch </w:t>
      </w:r>
    </w:p>
    <w:p w14:paraId="1E8AD8B7" w14:textId="77777777" w:rsidR="003F4D08" w:rsidRPr="003F4D08" w:rsidRDefault="003F4D08" w:rsidP="00C0556B">
      <w:pPr>
        <w:numPr>
          <w:ilvl w:val="0"/>
          <w:numId w:val="15"/>
        </w:numPr>
        <w:tabs>
          <w:tab w:val="clear" w:pos="720"/>
          <w:tab w:val="num" w:pos="1800"/>
        </w:tabs>
        <w:ind w:left="1800"/>
      </w:pPr>
      <w:r w:rsidRPr="003F4D08">
        <w:t xml:space="preserve">Log attempts </w:t>
      </w:r>
    </w:p>
    <w:p w14:paraId="4FA89795" w14:textId="3C51891F" w:rsidR="003F4D08" w:rsidRPr="003F4D08" w:rsidRDefault="003F4D08" w:rsidP="003F4D08"/>
    <w:p w14:paraId="11CC0453" w14:textId="77777777" w:rsidR="003F4D08" w:rsidRPr="003F4D08" w:rsidRDefault="003F4D08" w:rsidP="003F4D08">
      <w:pPr>
        <w:rPr>
          <w:b/>
          <w:bCs/>
        </w:rPr>
      </w:pPr>
      <w:r w:rsidRPr="003F4D08">
        <w:rPr>
          <w:rFonts w:ascii="Segoe UI Emoji" w:hAnsi="Segoe UI Emoji" w:cs="Segoe UI Emoji"/>
          <w:b/>
          <w:bCs/>
        </w:rPr>
        <w:t>🧠</w:t>
      </w:r>
      <w:r w:rsidRPr="003F4D08">
        <w:rPr>
          <w:b/>
          <w:bCs/>
        </w:rPr>
        <w:t xml:space="preserve"> Teaching Insight</w:t>
      </w:r>
    </w:p>
    <w:p w14:paraId="5ACEABC8" w14:textId="77777777" w:rsidR="003F4D08" w:rsidRPr="003F4D08" w:rsidRDefault="003F4D08" w:rsidP="003F4D08">
      <w:r w:rsidRPr="003F4D08">
        <w:t>This upgrade introduces:</w:t>
      </w:r>
    </w:p>
    <w:p w14:paraId="45A10A5F" w14:textId="77777777" w:rsidR="003F4D08" w:rsidRPr="003F4D08" w:rsidRDefault="003F4D08" w:rsidP="003F4D08">
      <w:pPr>
        <w:numPr>
          <w:ilvl w:val="0"/>
          <w:numId w:val="16"/>
        </w:numPr>
      </w:pPr>
      <w:r w:rsidRPr="003F4D08">
        <w:t xml:space="preserve">Authentication concepts </w:t>
      </w:r>
    </w:p>
    <w:p w14:paraId="4E17BBDF" w14:textId="77777777" w:rsidR="003F4D08" w:rsidRPr="003F4D08" w:rsidRDefault="003F4D08" w:rsidP="003F4D08">
      <w:pPr>
        <w:numPr>
          <w:ilvl w:val="0"/>
          <w:numId w:val="16"/>
        </w:numPr>
      </w:pPr>
      <w:r w:rsidRPr="003F4D08">
        <w:t xml:space="preserve">Data integrity </w:t>
      </w:r>
    </w:p>
    <w:p w14:paraId="7F8F4049" w14:textId="77777777" w:rsidR="003F4D08" w:rsidRPr="003F4D08" w:rsidRDefault="003F4D08" w:rsidP="003F4D08">
      <w:pPr>
        <w:numPr>
          <w:ilvl w:val="0"/>
          <w:numId w:val="16"/>
        </w:numPr>
      </w:pPr>
      <w:r w:rsidRPr="003F4D08">
        <w:t xml:space="preserve">Multi-factor verification </w:t>
      </w:r>
    </w:p>
    <w:p w14:paraId="35A22E66" w14:textId="77777777" w:rsidR="003F4D08" w:rsidRPr="003F4D08" w:rsidRDefault="003F4D08" w:rsidP="003F4D08">
      <w:r w:rsidRPr="003F4D08">
        <w:rPr>
          <w:rFonts w:ascii="Segoe UI Emoji" w:hAnsi="Segoe UI Emoji" w:cs="Segoe UI Emoji"/>
        </w:rPr>
        <w:t>👉</w:t>
      </w:r>
      <w:r w:rsidRPr="003F4D08">
        <w:t xml:space="preserve"> This is a </w:t>
      </w:r>
      <w:r w:rsidRPr="003F4D08">
        <w:rPr>
          <w:b/>
          <w:bCs/>
        </w:rPr>
        <w:t>real-world embedded security system</w:t>
      </w:r>
    </w:p>
    <w:p w14:paraId="3E0AB0A1" w14:textId="0001F192" w:rsidR="00BB61F4" w:rsidRDefault="009A183A">
      <w:r>
        <w:br w:type="page"/>
      </w:r>
    </w:p>
    <w:p w14:paraId="3E0AB0A2" w14:textId="77777777" w:rsidR="008F14C3" w:rsidRDefault="009A183A">
      <w:pPr>
        <w:pStyle w:val="Heading1"/>
        <w:shd w:val="clear" w:color="auto" w:fill="1F3864"/>
        <w:ind w:left="240" w:right="240"/>
      </w:pPr>
      <w:r>
        <w:lastRenderedPageBreak/>
        <w:t>8.  Troubleshooting — Common Problems &amp; Fixes</w:t>
      </w:r>
    </w:p>
    <w:p w14:paraId="3E0AB0A3" w14:textId="77777777" w:rsidR="008F14C3" w:rsidRDefault="009A183A">
      <w:pPr>
        <w:spacing w:before="60" w:after="80"/>
      </w:pPr>
      <w:r>
        <w:rPr>
          <w:color w:val="000000"/>
        </w:rPr>
        <w:t xml:space="preserve">Review this table with students before lab time. </w:t>
      </w:r>
      <w:proofErr w:type="gramStart"/>
      <w:r>
        <w:rPr>
          <w:color w:val="000000"/>
        </w:rPr>
        <w:t>The majority of</w:t>
      </w:r>
      <w:proofErr w:type="gramEnd"/>
      <w:r>
        <w:rPr>
          <w:color w:val="000000"/>
        </w:rPr>
        <w:t xml:space="preserve"> issues fall into one of these eight categories:</w:t>
      </w:r>
    </w:p>
    <w:p w14:paraId="3E0AB0A4"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F14C3" w14:paraId="3E0AB0A8" w14:textId="77777777">
        <w:tc>
          <w:tcPr>
            <w:tcW w:w="28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A5" w14:textId="77777777" w:rsidR="008F14C3" w:rsidRDefault="009A183A">
            <w:r>
              <w:rPr>
                <w:b/>
                <w:bCs/>
                <w:color w:val="FFFFFF"/>
                <w:sz w:val="20"/>
                <w:szCs w:val="20"/>
              </w:rPr>
              <w:t>Symptom</w:t>
            </w:r>
          </w:p>
        </w:tc>
        <w:tc>
          <w:tcPr>
            <w:tcW w:w="28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A6" w14:textId="77777777" w:rsidR="008F14C3" w:rsidRDefault="009A183A">
            <w:r>
              <w:rPr>
                <w:b/>
                <w:bCs/>
                <w:color w:val="FFFFFF"/>
                <w:sz w:val="20"/>
                <w:szCs w:val="20"/>
              </w:rPr>
              <w:t>Likely Cause</w:t>
            </w:r>
          </w:p>
        </w:tc>
        <w:tc>
          <w:tcPr>
            <w:tcW w:w="376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A7" w14:textId="77777777" w:rsidR="008F14C3" w:rsidRDefault="009A183A">
            <w:r>
              <w:rPr>
                <w:b/>
                <w:bCs/>
                <w:color w:val="FFFFFF"/>
                <w:sz w:val="20"/>
                <w:szCs w:val="20"/>
              </w:rPr>
              <w:t>Fix</w:t>
            </w:r>
          </w:p>
        </w:tc>
      </w:tr>
      <w:tr w:rsidR="008F14C3" w14:paraId="3E0AB0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A9" w14:textId="77777777" w:rsidR="008F14C3" w:rsidRDefault="009A183A">
            <w:r>
              <w:rPr>
                <w:color w:val="000000"/>
                <w:sz w:val="19"/>
                <w:szCs w:val="19"/>
              </w:rPr>
              <w:t>MFRC522 LED does not light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AA" w14:textId="77777777" w:rsidR="008F14C3" w:rsidRDefault="009A183A">
            <w:r>
              <w:rPr>
                <w:color w:val="000000"/>
                <w:sz w:val="19"/>
                <w:szCs w:val="19"/>
              </w:rPr>
              <w:t>VCC wired to 5V (VSYS) or wrong pin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AB" w14:textId="77777777" w:rsidR="008F14C3" w:rsidRDefault="009A183A">
            <w:r>
              <w:rPr>
                <w:color w:val="000000"/>
                <w:sz w:val="19"/>
                <w:szCs w:val="19"/>
              </w:rPr>
              <w:t>Move VCC wire to 3V3(OUT) — pin 36 on the Pico.</w:t>
            </w:r>
          </w:p>
        </w:tc>
      </w:tr>
      <w:tr w:rsidR="008F14C3" w14:paraId="3E0AB0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AD" w14:textId="77777777" w:rsidR="008F14C3" w:rsidRDefault="009A183A">
            <w:proofErr w:type="spellStart"/>
            <w:r>
              <w:rPr>
                <w:color w:val="000000"/>
                <w:sz w:val="19"/>
                <w:szCs w:val="19"/>
              </w:rPr>
              <w:t>ImportError</w:t>
            </w:r>
            <w:proofErr w:type="spellEnd"/>
            <w:r>
              <w:rPr>
                <w:color w:val="000000"/>
                <w:sz w:val="19"/>
                <w:szCs w:val="19"/>
              </w:rPr>
              <w:t>: no module named 'mfrc522'</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AE" w14:textId="77777777" w:rsidR="008F14C3" w:rsidRDefault="009A183A">
            <w:r>
              <w:rPr>
                <w:color w:val="000000"/>
                <w:sz w:val="19"/>
                <w:szCs w:val="19"/>
              </w:rPr>
              <w:t>mfrc522.py not uploaded to Pico</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AF" w14:textId="77777777" w:rsidR="008F14C3" w:rsidRDefault="009A183A">
            <w:r>
              <w:rPr>
                <w:color w:val="000000"/>
                <w:sz w:val="19"/>
                <w:szCs w:val="19"/>
              </w:rPr>
              <w:t xml:space="preserve">Upload mfrc522.py via </w:t>
            </w:r>
            <w:proofErr w:type="spellStart"/>
            <w:r>
              <w:rPr>
                <w:color w:val="000000"/>
                <w:sz w:val="19"/>
                <w:szCs w:val="19"/>
              </w:rPr>
              <w:t>MicroPico</w:t>
            </w:r>
            <w:proofErr w:type="spellEnd"/>
            <w:r>
              <w:rPr>
                <w:color w:val="000000"/>
                <w:sz w:val="19"/>
                <w:szCs w:val="19"/>
              </w:rPr>
              <w:t xml:space="preserve">. Verify with </w:t>
            </w:r>
            <w:proofErr w:type="spellStart"/>
            <w:proofErr w:type="gramStart"/>
            <w:r>
              <w:rPr>
                <w:color w:val="000000"/>
                <w:sz w:val="19"/>
                <w:szCs w:val="19"/>
              </w:rPr>
              <w:t>os.listdir</w:t>
            </w:r>
            <w:proofErr w:type="spellEnd"/>
            <w:proofErr w:type="gramEnd"/>
            <w:r>
              <w:rPr>
                <w:color w:val="000000"/>
                <w:sz w:val="19"/>
                <w:szCs w:val="19"/>
              </w:rPr>
              <w:t>().</w:t>
            </w:r>
          </w:p>
        </w:tc>
      </w:tr>
      <w:tr w:rsidR="008F14C3" w14:paraId="3E0AB0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1" w14:textId="77777777" w:rsidR="008F14C3" w:rsidRDefault="009A183A">
            <w:proofErr w:type="spellStart"/>
            <w:proofErr w:type="gramStart"/>
            <w:r>
              <w:rPr>
                <w:color w:val="000000"/>
                <w:sz w:val="19"/>
                <w:szCs w:val="19"/>
              </w:rPr>
              <w:t>reader.request</w:t>
            </w:r>
            <w:proofErr w:type="spellEnd"/>
            <w:proofErr w:type="gramEnd"/>
            <w:r>
              <w:rPr>
                <w:color w:val="000000"/>
                <w:sz w:val="19"/>
                <w:szCs w:val="19"/>
              </w:rPr>
              <w:t xml:space="preserve"> always returns </w:t>
            </w:r>
            <w:proofErr w:type="gramStart"/>
            <w:r>
              <w:rPr>
                <w:color w:val="000000"/>
                <w:sz w:val="19"/>
                <w:szCs w:val="19"/>
              </w:rPr>
              <w:t>not-OK</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2" w14:textId="77777777" w:rsidR="008F14C3" w:rsidRDefault="009A183A">
            <w:r>
              <w:rPr>
                <w:color w:val="000000"/>
                <w:sz w:val="19"/>
                <w:szCs w:val="19"/>
              </w:rPr>
              <w:t>Wiring error on SPI pins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3" w14:textId="77777777" w:rsidR="008F14C3" w:rsidRDefault="009A183A">
            <w:r>
              <w:rPr>
                <w:color w:val="000000"/>
                <w:sz w:val="19"/>
                <w:szCs w:val="19"/>
              </w:rPr>
              <w:t>Double-check SCK=GP6, MOSI=GP7, MISO=GP4, CS=GP5.</w:t>
            </w:r>
          </w:p>
        </w:tc>
      </w:tr>
      <w:tr w:rsidR="008F14C3" w14:paraId="3E0AB0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5" w14:textId="77777777" w:rsidR="008F14C3" w:rsidRDefault="009A183A">
            <w:r>
              <w:rPr>
                <w:color w:val="000000"/>
                <w:sz w:val="19"/>
                <w:szCs w:val="19"/>
              </w:rPr>
              <w:t>Card not detected / intermittent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6" w14:textId="77777777" w:rsidR="008F14C3" w:rsidRDefault="009A183A">
            <w:r>
              <w:rPr>
                <w:color w:val="000000"/>
                <w:sz w:val="19"/>
                <w:szCs w:val="19"/>
              </w:rPr>
              <w:t>Card held too far or at an angle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7" w14:textId="77777777" w:rsidR="008F14C3" w:rsidRDefault="009A183A">
            <w:r>
              <w:rPr>
                <w:color w:val="000000"/>
                <w:sz w:val="19"/>
                <w:szCs w:val="19"/>
              </w:rPr>
              <w:t>Hold card flat and within 3 cm of the antenna coil.</w:t>
            </w:r>
          </w:p>
        </w:tc>
      </w:tr>
      <w:tr w:rsidR="008F14C3" w14:paraId="3E0AB0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9" w14:textId="77777777" w:rsidR="008F14C3" w:rsidRDefault="009A183A">
            <w:r>
              <w:rPr>
                <w:color w:val="000000"/>
                <w:sz w:val="19"/>
                <w:szCs w:val="19"/>
              </w:rPr>
              <w:t>Authentication failed every 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A" w14:textId="77777777" w:rsidR="008F14C3" w:rsidRDefault="009A183A">
            <w:r>
              <w:rPr>
                <w:color w:val="000000"/>
                <w:sz w:val="19"/>
                <w:szCs w:val="19"/>
              </w:rPr>
              <w:t xml:space="preserve">Card has custom keys or is not </w:t>
            </w:r>
            <w:proofErr w:type="spellStart"/>
            <w:r>
              <w:rPr>
                <w:color w:val="000000"/>
                <w:sz w:val="19"/>
                <w:szCs w:val="19"/>
              </w:rPr>
              <w:t>Mifare</w:t>
            </w:r>
            <w:proofErr w:type="spellEnd"/>
            <w:r>
              <w:rPr>
                <w:color w:val="000000"/>
                <w:sz w:val="19"/>
                <w:szCs w:val="19"/>
              </w:rPr>
              <w:t xml:space="preserve"> Classic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BB" w14:textId="77777777" w:rsidR="008F14C3" w:rsidRDefault="009A183A">
            <w:r>
              <w:rPr>
                <w:color w:val="000000"/>
                <w:sz w:val="19"/>
                <w:szCs w:val="19"/>
              </w:rPr>
              <w:t xml:space="preserve">Try default key FF×6. Check card type — </w:t>
            </w:r>
            <w:proofErr w:type="spellStart"/>
            <w:r>
              <w:rPr>
                <w:color w:val="000000"/>
                <w:sz w:val="19"/>
                <w:szCs w:val="19"/>
              </w:rPr>
              <w:t>Mifare</w:t>
            </w:r>
            <w:proofErr w:type="spellEnd"/>
            <w:r>
              <w:rPr>
                <w:color w:val="000000"/>
                <w:sz w:val="19"/>
                <w:szCs w:val="19"/>
              </w:rPr>
              <w:t xml:space="preserve"> Ultralight has no auth.</w:t>
            </w:r>
          </w:p>
        </w:tc>
      </w:tr>
      <w:tr w:rsidR="008F14C3" w14:paraId="3E0AB0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D" w14:textId="77777777" w:rsidR="008F14C3" w:rsidRDefault="009A183A">
            <w:r>
              <w:rPr>
                <w:color w:val="000000"/>
                <w:sz w:val="19"/>
                <w:szCs w:val="19"/>
              </w:rPr>
              <w:t>stop_crypto1 not called error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E" w14:textId="77777777" w:rsidR="008F14C3" w:rsidRDefault="009A183A">
            <w:r>
              <w:rPr>
                <w:color w:val="000000"/>
                <w:sz w:val="19"/>
                <w:szCs w:val="19"/>
              </w:rPr>
              <w:t>Auth session left open from previous run</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BF" w14:textId="77777777" w:rsidR="008F14C3" w:rsidRDefault="009A183A">
            <w:r>
              <w:rPr>
                <w:color w:val="000000"/>
                <w:sz w:val="19"/>
                <w:szCs w:val="19"/>
              </w:rPr>
              <w:t xml:space="preserve">Press </w:t>
            </w:r>
            <w:proofErr w:type="spellStart"/>
            <w:r>
              <w:rPr>
                <w:color w:val="000000"/>
                <w:sz w:val="19"/>
                <w:szCs w:val="19"/>
              </w:rPr>
              <w:t>Ctrl+C</w:t>
            </w:r>
            <w:proofErr w:type="spellEnd"/>
            <w:r>
              <w:rPr>
                <w:color w:val="000000"/>
                <w:sz w:val="19"/>
                <w:szCs w:val="19"/>
              </w:rPr>
              <w:t xml:space="preserve">, then </w:t>
            </w:r>
            <w:proofErr w:type="spellStart"/>
            <w:r>
              <w:rPr>
                <w:color w:val="000000"/>
                <w:sz w:val="19"/>
                <w:szCs w:val="19"/>
              </w:rPr>
              <w:t>Ctrl+D</w:t>
            </w:r>
            <w:proofErr w:type="spellEnd"/>
            <w:r>
              <w:rPr>
                <w:color w:val="000000"/>
                <w:sz w:val="19"/>
                <w:szCs w:val="19"/>
              </w:rPr>
              <w:t xml:space="preserve"> (soft reset) in REPL. Restart the script.</w:t>
            </w:r>
          </w:p>
        </w:tc>
      </w:tr>
      <w:tr w:rsidR="008F14C3" w14:paraId="3E0AB0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C1" w14:textId="77777777" w:rsidR="008F14C3" w:rsidRDefault="009A183A">
            <w:r>
              <w:rPr>
                <w:color w:val="000000"/>
                <w:sz w:val="19"/>
                <w:szCs w:val="19"/>
              </w:rPr>
              <w:t>Written data reads back as zeros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C2" w14:textId="77777777" w:rsidR="008F14C3" w:rsidRDefault="009A183A">
            <w:r>
              <w:rPr>
                <w:color w:val="000000"/>
                <w:sz w:val="19"/>
                <w:szCs w:val="19"/>
              </w:rPr>
              <w:t>Data list is wrong length (must be exactly 16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C3" w14:textId="77777777" w:rsidR="008F14C3" w:rsidRDefault="009A183A">
            <w:r>
              <w:rPr>
                <w:color w:val="000000"/>
                <w:sz w:val="19"/>
                <w:szCs w:val="19"/>
              </w:rPr>
              <w:t>Pad string to exactly 16 characters: MESSAGE = 'Hello!          '</w:t>
            </w:r>
          </w:p>
        </w:tc>
      </w:tr>
      <w:tr w:rsidR="008F14C3" w14:paraId="3E0AB0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C5" w14:textId="77777777" w:rsidR="008F14C3" w:rsidRDefault="009A183A">
            <w:r>
              <w:rPr>
                <w:color w:val="000000"/>
                <w:sz w:val="19"/>
                <w:szCs w:val="19"/>
              </w:rPr>
              <w:t>Multiple cards confuse the reader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C6" w14:textId="77777777" w:rsidR="008F14C3" w:rsidRDefault="009A183A">
            <w:r>
              <w:rPr>
                <w:color w:val="000000"/>
                <w:sz w:val="19"/>
                <w:szCs w:val="19"/>
              </w:rPr>
              <w:t>Only one card should be in field at a time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C7" w14:textId="77777777" w:rsidR="008F14C3" w:rsidRDefault="009A183A">
            <w:r>
              <w:rPr>
                <w:color w:val="000000"/>
                <w:sz w:val="19"/>
                <w:szCs w:val="19"/>
              </w:rPr>
              <w:t xml:space="preserve">Remove all but one card. </w:t>
            </w:r>
            <w:proofErr w:type="spellStart"/>
            <w:proofErr w:type="gramStart"/>
            <w:r>
              <w:rPr>
                <w:color w:val="000000"/>
                <w:sz w:val="19"/>
                <w:szCs w:val="19"/>
              </w:rPr>
              <w:t>anticoll</w:t>
            </w:r>
            <w:proofErr w:type="spellEnd"/>
            <w:r>
              <w:rPr>
                <w:color w:val="000000"/>
                <w:sz w:val="19"/>
                <w:szCs w:val="19"/>
              </w:rPr>
              <w:t>(</w:t>
            </w:r>
            <w:proofErr w:type="gramEnd"/>
            <w:r>
              <w:rPr>
                <w:color w:val="000000"/>
                <w:sz w:val="19"/>
                <w:szCs w:val="19"/>
              </w:rPr>
              <w:t>) handles one card per request.</w:t>
            </w:r>
          </w:p>
        </w:tc>
      </w:tr>
    </w:tbl>
    <w:p w14:paraId="3E0AB0C9" w14:textId="77777777" w:rsidR="008F14C3" w:rsidRDefault="008F14C3"/>
    <w:p w14:paraId="3E0AB0CA" w14:textId="77777777" w:rsidR="008F14C3" w:rsidRDefault="009A183A">
      <w:pPr>
        <w:pStyle w:val="Heading2"/>
        <w:pBdr>
          <w:bottom w:val="single" w:sz="4" w:space="2" w:color="17A589"/>
        </w:pBdr>
      </w:pPr>
      <w:proofErr w:type="gramStart"/>
      <w:r>
        <w:t>8.1  REPL</w:t>
      </w:r>
      <w:proofErr w:type="gramEnd"/>
      <w:r>
        <w:t xml:space="preserve"> Diagnostic Commands</w:t>
      </w:r>
    </w:p>
    <w:p w14:paraId="3E0AB0CB" w14:textId="77777777" w:rsidR="008F14C3" w:rsidRDefault="009A183A">
      <w:pPr>
        <w:spacing w:before="60" w:after="80"/>
      </w:pPr>
      <w:r>
        <w:rPr>
          <w:color w:val="000000"/>
        </w:rPr>
        <w:t>When something goes wrong, use these commands to inspect the state of the Pico and the module:</w:t>
      </w:r>
    </w:p>
    <w:p w14:paraId="3E0AB0CC"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4C3" w14:paraId="3E0AB0CE"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CD" w14:textId="77777777" w:rsidR="008F14C3" w:rsidRDefault="009A183A">
            <w:r>
              <w:rPr>
                <w:rFonts w:ascii="Courier New" w:eastAsia="Courier New" w:hAnsi="Courier New" w:cs="Courier New"/>
                <w:color w:val="D4D4D4"/>
                <w:sz w:val="18"/>
                <w:szCs w:val="18"/>
              </w:rPr>
              <w:t># Check what files are on the Pico</w:t>
            </w:r>
          </w:p>
        </w:tc>
      </w:tr>
      <w:tr w:rsidR="008F14C3" w14:paraId="3E0AB0D0"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CF" w14:textId="77777777" w:rsidR="008F14C3" w:rsidRDefault="009A183A">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os</w:t>
            </w:r>
            <w:proofErr w:type="spellEnd"/>
          </w:p>
        </w:tc>
      </w:tr>
      <w:tr w:rsidR="008F14C3" w14:paraId="3E0AB0D2"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1" w14:textId="77777777" w:rsidR="008F14C3" w:rsidRDefault="009A183A">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os.listdir</w:t>
            </w:r>
            <w:proofErr w:type="spellEnd"/>
            <w:proofErr w:type="gramEnd"/>
            <w:r>
              <w:rPr>
                <w:rFonts w:ascii="Courier New" w:eastAsia="Courier New" w:hAnsi="Courier New" w:cs="Courier New"/>
                <w:color w:val="D4D4D4"/>
                <w:sz w:val="18"/>
                <w:szCs w:val="18"/>
              </w:rPr>
              <w:t>())</w:t>
            </w:r>
          </w:p>
        </w:tc>
      </w:tr>
      <w:tr w:rsidR="008F14C3" w14:paraId="3E0AB0D4"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3" w14:textId="77777777" w:rsidR="008F14C3" w:rsidRDefault="008F14C3"/>
        </w:tc>
      </w:tr>
      <w:tr w:rsidR="008F14C3" w14:paraId="3E0AB0D6"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5" w14:textId="77777777" w:rsidR="008F14C3" w:rsidRDefault="009A183A">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Soft-reset</w:t>
            </w:r>
            <w:proofErr w:type="gramEnd"/>
            <w:r>
              <w:rPr>
                <w:rFonts w:ascii="Courier New" w:eastAsia="Courier New" w:hAnsi="Courier New" w:cs="Courier New"/>
                <w:color w:val="D4D4D4"/>
                <w:sz w:val="18"/>
                <w:szCs w:val="18"/>
              </w:rPr>
              <w:t xml:space="preserve"> the Pico (clears any stuck crypto session)</w:t>
            </w:r>
          </w:p>
        </w:tc>
      </w:tr>
      <w:tr w:rsidR="008F14C3" w14:paraId="3E0AB0D8"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7" w14:textId="77777777" w:rsidR="008F14C3" w:rsidRDefault="009A183A">
            <w:r>
              <w:rPr>
                <w:rFonts w:ascii="Courier New" w:eastAsia="Courier New" w:hAnsi="Courier New" w:cs="Courier New"/>
                <w:color w:val="D4D4D4"/>
                <w:sz w:val="18"/>
                <w:szCs w:val="18"/>
              </w:rPr>
              <w:t xml:space="preserve"># Press </w:t>
            </w:r>
            <w:proofErr w:type="spellStart"/>
            <w:r>
              <w:rPr>
                <w:rFonts w:ascii="Courier New" w:eastAsia="Courier New" w:hAnsi="Courier New" w:cs="Courier New"/>
                <w:color w:val="D4D4D4"/>
                <w:sz w:val="18"/>
                <w:szCs w:val="18"/>
              </w:rPr>
              <w:t>Ctrl+D</w:t>
            </w:r>
            <w:proofErr w:type="spellEnd"/>
            <w:r>
              <w:rPr>
                <w:rFonts w:ascii="Courier New" w:eastAsia="Courier New" w:hAnsi="Courier New" w:cs="Courier New"/>
                <w:color w:val="D4D4D4"/>
                <w:sz w:val="18"/>
                <w:szCs w:val="18"/>
              </w:rPr>
              <w:t xml:space="preserve"> in the REPL</w:t>
            </w:r>
          </w:p>
        </w:tc>
      </w:tr>
      <w:tr w:rsidR="008F14C3" w14:paraId="3E0AB0DA"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9" w14:textId="77777777" w:rsidR="008F14C3" w:rsidRDefault="008F14C3"/>
        </w:tc>
      </w:tr>
      <w:tr w:rsidR="008F14C3" w14:paraId="3E0AB0DC"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B" w14:textId="77777777" w:rsidR="008F14C3" w:rsidRDefault="009A183A">
            <w:r>
              <w:rPr>
                <w:rFonts w:ascii="Courier New" w:eastAsia="Courier New" w:hAnsi="Courier New" w:cs="Courier New"/>
                <w:color w:val="D4D4D4"/>
                <w:sz w:val="18"/>
                <w:szCs w:val="18"/>
              </w:rPr>
              <w:t># Quick SPI connection test (should not raise an error)</w:t>
            </w:r>
          </w:p>
        </w:tc>
      </w:tr>
      <w:tr w:rsidR="008F14C3" w14:paraId="3E0AB0DE"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D" w14:textId="77777777" w:rsidR="008F14C3" w:rsidRDefault="009A183A">
            <w:r>
              <w:rPr>
                <w:rFonts w:ascii="Courier New" w:eastAsia="Courier New" w:hAnsi="Courier New" w:cs="Courier New"/>
                <w:color w:val="D4D4D4"/>
                <w:sz w:val="18"/>
                <w:szCs w:val="18"/>
              </w:rPr>
              <w:t>from machine import SPI, Pin</w:t>
            </w:r>
          </w:p>
        </w:tc>
      </w:tr>
      <w:tr w:rsidR="008F14C3" w14:paraId="3E0AB0E0"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DF" w14:textId="77777777" w:rsidR="008F14C3" w:rsidRDefault="009A183A">
            <w:proofErr w:type="spellStart"/>
            <w:r>
              <w:rPr>
                <w:rFonts w:ascii="Courier New" w:eastAsia="Courier New" w:hAnsi="Courier New" w:cs="Courier New"/>
                <w:color w:val="D4D4D4"/>
                <w:sz w:val="18"/>
                <w:szCs w:val="18"/>
              </w:rPr>
              <w:t>spi</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SPI(</w:t>
            </w:r>
            <w:proofErr w:type="gramEnd"/>
            <w:r>
              <w:rPr>
                <w:rFonts w:ascii="Courier New" w:eastAsia="Courier New" w:hAnsi="Courier New" w:cs="Courier New"/>
                <w:color w:val="D4D4D4"/>
                <w:sz w:val="18"/>
                <w:szCs w:val="18"/>
              </w:rPr>
              <w:t xml:space="preserve">0, </w:t>
            </w:r>
            <w:proofErr w:type="spellStart"/>
            <w:r>
              <w:rPr>
                <w:rFonts w:ascii="Courier New" w:eastAsia="Courier New" w:hAnsi="Courier New" w:cs="Courier New"/>
                <w:color w:val="D4D4D4"/>
                <w:sz w:val="18"/>
                <w:szCs w:val="18"/>
              </w:rPr>
              <w:t>baudrate</w:t>
            </w:r>
            <w:proofErr w:type="spellEnd"/>
            <w:r>
              <w:rPr>
                <w:rFonts w:ascii="Courier New" w:eastAsia="Courier New" w:hAnsi="Courier New" w:cs="Courier New"/>
                <w:color w:val="D4D4D4"/>
                <w:sz w:val="18"/>
                <w:szCs w:val="18"/>
              </w:rPr>
              <w:t>=1000000, polarity=0, phase=0,</w:t>
            </w:r>
          </w:p>
        </w:tc>
      </w:tr>
      <w:tr w:rsidR="008F14C3" w14:paraId="3E0AB0E2"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1" w14:textId="77777777" w:rsidR="008F14C3" w:rsidRDefault="009A183A">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sck</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6), </w:t>
            </w:r>
            <w:proofErr w:type="spellStart"/>
            <w:r>
              <w:rPr>
                <w:rFonts w:ascii="Courier New" w:eastAsia="Courier New" w:hAnsi="Courier New" w:cs="Courier New"/>
                <w:color w:val="D4D4D4"/>
                <w:sz w:val="18"/>
                <w:szCs w:val="18"/>
              </w:rPr>
              <w:t>mosi</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7), miso=</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4))</w:t>
            </w:r>
          </w:p>
        </w:tc>
      </w:tr>
      <w:tr w:rsidR="008F14C3" w14:paraId="3E0AB0E4"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3" w14:textId="77777777" w:rsidR="008F14C3" w:rsidRDefault="009A183A">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'SPI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OK:', </w:t>
            </w:r>
            <w:proofErr w:type="spellStart"/>
            <w:r>
              <w:rPr>
                <w:rFonts w:ascii="Courier New" w:eastAsia="Courier New" w:hAnsi="Courier New" w:cs="Courier New"/>
                <w:color w:val="D4D4D4"/>
                <w:sz w:val="18"/>
                <w:szCs w:val="18"/>
              </w:rPr>
              <w:t>spi</w:t>
            </w:r>
            <w:proofErr w:type="spellEnd"/>
            <w:r>
              <w:rPr>
                <w:rFonts w:ascii="Courier New" w:eastAsia="Courier New" w:hAnsi="Courier New" w:cs="Courier New"/>
                <w:color w:val="D4D4D4"/>
                <w:sz w:val="18"/>
                <w:szCs w:val="18"/>
              </w:rPr>
              <w:t>)</w:t>
            </w:r>
          </w:p>
        </w:tc>
      </w:tr>
      <w:tr w:rsidR="008F14C3" w14:paraId="3E0AB0E6"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5" w14:textId="77777777" w:rsidR="008F14C3" w:rsidRDefault="008F14C3"/>
        </w:tc>
      </w:tr>
      <w:tr w:rsidR="008F14C3" w14:paraId="3E0AB0E8"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7" w14:textId="77777777" w:rsidR="008F14C3" w:rsidRDefault="009A183A">
            <w:r>
              <w:rPr>
                <w:rFonts w:ascii="Courier New" w:eastAsia="Courier New" w:hAnsi="Courier New" w:cs="Courier New"/>
                <w:color w:val="D4D4D4"/>
                <w:sz w:val="18"/>
                <w:szCs w:val="18"/>
              </w:rPr>
              <w:t># Check free RAM</w:t>
            </w:r>
          </w:p>
        </w:tc>
      </w:tr>
      <w:tr w:rsidR="008F14C3" w14:paraId="3E0AB0EA"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9" w14:textId="77777777" w:rsidR="008F14C3" w:rsidRDefault="009A183A">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gc</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gc.collect</w:t>
            </w:r>
            <w:proofErr w:type="spellEnd"/>
            <w:proofErr w:type="gramEnd"/>
            <w:r>
              <w:rPr>
                <w:rFonts w:ascii="Courier New" w:eastAsia="Courier New" w:hAnsi="Courier New" w:cs="Courier New"/>
                <w:color w:val="D4D4D4"/>
                <w:sz w:val="18"/>
                <w:szCs w:val="18"/>
              </w:rPr>
              <w:t>()</w:t>
            </w:r>
          </w:p>
        </w:tc>
      </w:tr>
      <w:tr w:rsidR="008F14C3" w14:paraId="3E0AB0EC"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20" w:type="dxa"/>
              <w:left w:w="200" w:type="dxa"/>
              <w:bottom w:w="20" w:type="dxa"/>
              <w:right w:w="200" w:type="dxa"/>
            </w:tcMar>
          </w:tcPr>
          <w:p w14:paraId="3E0AB0EB" w14:textId="77777777" w:rsidR="008F14C3" w:rsidRDefault="009A183A">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gc.mem_</w:t>
            </w:r>
            <w:proofErr w:type="gramStart"/>
            <w:r>
              <w:rPr>
                <w:rFonts w:ascii="Courier New" w:eastAsia="Courier New" w:hAnsi="Courier New" w:cs="Courier New"/>
                <w:color w:val="D4D4D4"/>
                <w:sz w:val="18"/>
                <w:szCs w:val="18"/>
              </w:rPr>
              <w:t>free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'bytes free')</w:t>
            </w:r>
          </w:p>
        </w:tc>
      </w:tr>
    </w:tbl>
    <w:p w14:paraId="3E0AB0ED" w14:textId="77777777" w:rsidR="008F14C3" w:rsidRDefault="009A183A">
      <w:r>
        <w:br w:type="page"/>
      </w:r>
    </w:p>
    <w:p w14:paraId="3E0AB0EE" w14:textId="77777777" w:rsidR="008F14C3" w:rsidRDefault="009A183A">
      <w:pPr>
        <w:pStyle w:val="Heading1"/>
        <w:shd w:val="clear" w:color="auto" w:fill="1F3864"/>
        <w:ind w:left="240" w:right="240"/>
      </w:pPr>
      <w:r>
        <w:lastRenderedPageBreak/>
        <w:t>9.  Extension Challenges</w:t>
      </w:r>
    </w:p>
    <w:p w14:paraId="3E0AB0EF" w14:textId="77777777" w:rsidR="008F14C3" w:rsidRDefault="009A183A">
      <w:pPr>
        <w:spacing w:before="60" w:after="80"/>
      </w:pPr>
      <w:r>
        <w:rPr>
          <w:color w:val="000000"/>
        </w:rPr>
        <w:t>For students who complete the main exercises ahead of schedule. Intentionally minimal scaffolding.</w:t>
      </w:r>
    </w:p>
    <w:p w14:paraId="3E0AB0F0"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440"/>
        <w:gridCol w:w="4080"/>
        <w:gridCol w:w="3300"/>
      </w:tblGrid>
      <w:tr w:rsidR="008F14C3" w14:paraId="3E0AB0F5" w14:textId="77777777">
        <w:tc>
          <w:tcPr>
            <w:tcW w:w="5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F1" w14:textId="77777777" w:rsidR="008F14C3" w:rsidRDefault="009A183A">
            <w:r>
              <w:rPr>
                <w:b/>
                <w:bCs/>
                <w:color w:val="FFFFFF"/>
                <w:sz w:val="20"/>
                <w:szCs w:val="20"/>
              </w:rPr>
              <w:t>#</w:t>
            </w:r>
          </w:p>
        </w:tc>
        <w:tc>
          <w:tcPr>
            <w:tcW w:w="144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F2" w14:textId="77777777" w:rsidR="008F14C3" w:rsidRDefault="009A183A">
            <w:r>
              <w:rPr>
                <w:b/>
                <w:bCs/>
                <w:color w:val="FFFFFF"/>
                <w:sz w:val="20"/>
                <w:szCs w:val="20"/>
              </w:rPr>
              <w:t>Challenge</w:t>
            </w:r>
          </w:p>
        </w:tc>
        <w:tc>
          <w:tcPr>
            <w:tcW w:w="408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F3" w14:textId="77777777" w:rsidR="008F14C3" w:rsidRDefault="009A183A">
            <w:r>
              <w:rPr>
                <w:b/>
                <w:bCs/>
                <w:color w:val="FFFFFF"/>
                <w:sz w:val="20"/>
                <w:szCs w:val="20"/>
              </w:rPr>
              <w:t>Description</w:t>
            </w:r>
          </w:p>
        </w:tc>
        <w:tc>
          <w:tcPr>
            <w:tcW w:w="33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0F4" w14:textId="77777777" w:rsidR="008F14C3" w:rsidRDefault="009A183A">
            <w:r>
              <w:rPr>
                <w:b/>
                <w:bCs/>
                <w:color w:val="FFFFFF"/>
                <w:sz w:val="20"/>
                <w:szCs w:val="20"/>
              </w:rPr>
              <w:t>Hint</w:t>
            </w:r>
          </w:p>
        </w:tc>
      </w:tr>
      <w:tr w:rsidR="008F14C3" w14:paraId="3E0AB0FA"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F6" w14:textId="77777777" w:rsidR="008F14C3" w:rsidRDefault="009A183A">
            <w:r>
              <w:rPr>
                <w:color w:val="000000"/>
                <w:sz w:val="19"/>
                <w:szCs w:val="19"/>
              </w:rPr>
              <w:t>E1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F7" w14:textId="77777777" w:rsidR="008F14C3" w:rsidRDefault="009A183A">
            <w:r>
              <w:rPr>
                <w:color w:val="000000"/>
                <w:sz w:val="19"/>
                <w:szCs w:val="19"/>
              </w:rPr>
              <w:t>Card Logger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F8" w14:textId="77777777" w:rsidR="008F14C3" w:rsidRDefault="009A183A">
            <w:r>
              <w:rPr>
                <w:color w:val="000000"/>
                <w:sz w:val="19"/>
                <w:szCs w:val="19"/>
              </w:rPr>
              <w:t xml:space="preserve">Scan a card and append its UID and a timestamp (using </w:t>
            </w:r>
            <w:proofErr w:type="spellStart"/>
            <w:r>
              <w:rPr>
                <w:color w:val="000000"/>
                <w:sz w:val="19"/>
                <w:szCs w:val="19"/>
              </w:rPr>
              <w:t>machine.RTC</w:t>
            </w:r>
            <w:proofErr w:type="spellEnd"/>
            <w:r>
              <w:rPr>
                <w:color w:val="000000"/>
                <w:sz w:val="19"/>
                <w:szCs w:val="19"/>
              </w:rPr>
              <w:t>) to a log.txt file stored on the Pico. Print all log entries to the REPL on startup.</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0F9" w14:textId="77777777" w:rsidR="008F14C3" w:rsidRDefault="009A183A">
            <w:r>
              <w:rPr>
                <w:color w:val="000000"/>
                <w:sz w:val="19"/>
                <w:szCs w:val="19"/>
              </w:rPr>
              <w:t>Use open('</w:t>
            </w:r>
            <w:proofErr w:type="spellStart"/>
            <w:r>
              <w:rPr>
                <w:color w:val="000000"/>
                <w:sz w:val="19"/>
                <w:szCs w:val="19"/>
              </w:rPr>
              <w:t>log.txt','a</w:t>
            </w:r>
            <w:proofErr w:type="spellEnd"/>
            <w:r>
              <w:rPr>
                <w:color w:val="000000"/>
                <w:sz w:val="19"/>
                <w:szCs w:val="19"/>
              </w:rPr>
              <w:t xml:space="preserve">') and </w:t>
            </w:r>
            <w:proofErr w:type="spellStart"/>
            <w:r>
              <w:rPr>
                <w:color w:val="000000"/>
                <w:sz w:val="19"/>
                <w:szCs w:val="19"/>
              </w:rPr>
              <w:t>machine.RTC</w:t>
            </w:r>
            <w:proofErr w:type="spellEnd"/>
            <w:r>
              <w:rPr>
                <w:color w:val="000000"/>
                <w:sz w:val="19"/>
                <w:szCs w:val="19"/>
              </w:rPr>
              <w:t>(</w:t>
            </w:r>
            <w:proofErr w:type="gramStart"/>
            <w:r>
              <w:rPr>
                <w:color w:val="000000"/>
                <w:sz w:val="19"/>
                <w:szCs w:val="19"/>
              </w:rPr>
              <w:t>).datetime</w:t>
            </w:r>
            <w:proofErr w:type="gramEnd"/>
            <w:r>
              <w:rPr>
                <w:color w:val="000000"/>
                <w:sz w:val="19"/>
                <w:szCs w:val="19"/>
              </w:rPr>
              <w:t>() for timestamps.</w:t>
            </w:r>
          </w:p>
        </w:tc>
      </w:tr>
      <w:tr w:rsidR="008F14C3" w14:paraId="3E0AB0FF" w14:textId="77777777">
        <w:tc>
          <w:tcPr>
            <w:tcW w:w="5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FB" w14:textId="77777777" w:rsidR="008F14C3" w:rsidRDefault="009A183A">
            <w:r>
              <w:rPr>
                <w:color w:val="000000"/>
                <w:sz w:val="19"/>
                <w:szCs w:val="19"/>
              </w:rPr>
              <w:t>E2</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FC" w14:textId="77777777" w:rsidR="008F14C3" w:rsidRDefault="009A183A">
            <w:r>
              <w:rPr>
                <w:color w:val="000000"/>
                <w:sz w:val="19"/>
                <w:szCs w:val="19"/>
              </w:rPr>
              <w:t>File-Based Allow-list</w:t>
            </w:r>
          </w:p>
        </w:tc>
        <w:tc>
          <w:tcPr>
            <w:tcW w:w="40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FD" w14:textId="77777777" w:rsidR="008F14C3" w:rsidRDefault="009A183A">
            <w:r>
              <w:rPr>
                <w:color w:val="000000"/>
                <w:sz w:val="19"/>
                <w:szCs w:val="19"/>
              </w:rPr>
              <w:t>Instead of hard-coding UIDs in the Python list, read them from a plain-text file (authorised.txt) on the Pico — one hex UID per line. Reload the file on each scan.</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0FE" w14:textId="77777777" w:rsidR="008F14C3" w:rsidRDefault="009A183A">
            <w:r>
              <w:rPr>
                <w:color w:val="000000"/>
                <w:sz w:val="19"/>
                <w:szCs w:val="19"/>
              </w:rPr>
              <w:t>Use open('</w:t>
            </w:r>
            <w:proofErr w:type="spellStart"/>
            <w:r>
              <w:rPr>
                <w:color w:val="000000"/>
                <w:sz w:val="19"/>
                <w:szCs w:val="19"/>
              </w:rPr>
              <w:t>authorised.txt','r</w:t>
            </w:r>
            <w:proofErr w:type="spellEnd"/>
            <w:r>
              <w:rPr>
                <w:color w:val="000000"/>
                <w:sz w:val="19"/>
                <w:szCs w:val="19"/>
              </w:rPr>
              <w:t>'</w:t>
            </w:r>
            <w:proofErr w:type="gramStart"/>
            <w:r>
              <w:rPr>
                <w:color w:val="000000"/>
                <w:sz w:val="19"/>
                <w:szCs w:val="19"/>
              </w:rPr>
              <w:t>).</w:t>
            </w:r>
            <w:proofErr w:type="spellStart"/>
            <w:r>
              <w:rPr>
                <w:color w:val="000000"/>
                <w:sz w:val="19"/>
                <w:szCs w:val="19"/>
              </w:rPr>
              <w:t>readlines</w:t>
            </w:r>
            <w:proofErr w:type="spellEnd"/>
            <w:proofErr w:type="gramEnd"/>
            <w:r>
              <w:rPr>
                <w:color w:val="000000"/>
                <w:sz w:val="19"/>
                <w:szCs w:val="19"/>
              </w:rPr>
              <w:t xml:space="preserve">() </w:t>
            </w:r>
            <w:proofErr w:type="gramStart"/>
            <w:r>
              <w:rPr>
                <w:color w:val="000000"/>
                <w:sz w:val="19"/>
                <w:szCs w:val="19"/>
              </w:rPr>
              <w:t>and .strip</w:t>
            </w:r>
            <w:proofErr w:type="gramEnd"/>
            <w:r>
              <w:rPr>
                <w:color w:val="000000"/>
                <w:sz w:val="19"/>
                <w:szCs w:val="19"/>
              </w:rPr>
              <w:t>() to parse.</w:t>
            </w:r>
          </w:p>
        </w:tc>
      </w:tr>
      <w:tr w:rsidR="008F14C3" w14:paraId="3E0AB10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0" w14:textId="77777777" w:rsidR="008F14C3" w:rsidRDefault="009A183A">
            <w:r>
              <w:rPr>
                <w:color w:val="000000"/>
                <w:sz w:val="19"/>
                <w:szCs w:val="19"/>
              </w:rPr>
              <w:t>E3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1" w14:textId="77777777" w:rsidR="008F14C3" w:rsidRDefault="009A183A">
            <w:r>
              <w:rPr>
                <w:color w:val="000000"/>
                <w:sz w:val="19"/>
                <w:szCs w:val="19"/>
              </w:rPr>
              <w:t>Buzzer Feedback</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2" w14:textId="77777777" w:rsidR="008F14C3" w:rsidRDefault="009A183A">
            <w:r>
              <w:rPr>
                <w:color w:val="000000"/>
                <w:sz w:val="19"/>
                <w:szCs w:val="19"/>
              </w:rPr>
              <w:t>Add an active buzzer (or passive buzzer with PWM) on GP16 that beeps once for granted and twice for denied.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3" w14:textId="77777777" w:rsidR="008F14C3" w:rsidRDefault="009A183A">
            <w:r>
              <w:rPr>
                <w:color w:val="000000"/>
                <w:sz w:val="19"/>
                <w:szCs w:val="19"/>
              </w:rPr>
              <w:t xml:space="preserve">from machine import PWM. Use duty_u16() and </w:t>
            </w:r>
            <w:proofErr w:type="spellStart"/>
            <w:proofErr w:type="gramStart"/>
            <w:r>
              <w:rPr>
                <w:color w:val="000000"/>
                <w:sz w:val="19"/>
                <w:szCs w:val="19"/>
              </w:rPr>
              <w:t>freq</w:t>
            </w:r>
            <w:proofErr w:type="spellEnd"/>
            <w:r>
              <w:rPr>
                <w:color w:val="000000"/>
                <w:sz w:val="19"/>
                <w:szCs w:val="19"/>
              </w:rPr>
              <w:t>(</w:t>
            </w:r>
            <w:proofErr w:type="gramEnd"/>
            <w:r>
              <w:rPr>
                <w:color w:val="000000"/>
                <w:sz w:val="19"/>
                <w:szCs w:val="19"/>
              </w:rPr>
              <w:t>) to control tone.</w:t>
            </w:r>
          </w:p>
        </w:tc>
      </w:tr>
      <w:tr w:rsidR="008F14C3" w14:paraId="3E0AB109" w14:textId="77777777">
        <w:tc>
          <w:tcPr>
            <w:tcW w:w="5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05" w14:textId="77777777" w:rsidR="008F14C3" w:rsidRDefault="009A183A">
            <w:r>
              <w:rPr>
                <w:color w:val="000000"/>
                <w:sz w:val="19"/>
                <w:szCs w:val="19"/>
              </w:rPr>
              <w:t>E4</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06" w14:textId="77777777" w:rsidR="008F14C3" w:rsidRDefault="009A183A">
            <w:r>
              <w:rPr>
                <w:color w:val="000000"/>
                <w:sz w:val="19"/>
                <w:szCs w:val="19"/>
              </w:rPr>
              <w:t>Write &amp; Read Name</w:t>
            </w:r>
          </w:p>
        </w:tc>
        <w:tc>
          <w:tcPr>
            <w:tcW w:w="40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07" w14:textId="77777777" w:rsidR="008F14C3" w:rsidRDefault="009A183A">
            <w:r>
              <w:rPr>
                <w:color w:val="000000"/>
                <w:sz w:val="19"/>
                <w:szCs w:val="19"/>
              </w:rPr>
              <w:t>Allow the user to type their name in the REPL (</w:t>
            </w:r>
            <w:proofErr w:type="gramStart"/>
            <w:r>
              <w:rPr>
                <w:color w:val="000000"/>
                <w:sz w:val="19"/>
                <w:szCs w:val="19"/>
              </w:rPr>
              <w:t>input(</w:t>
            </w:r>
            <w:proofErr w:type="gramEnd"/>
            <w:r>
              <w:rPr>
                <w:color w:val="000000"/>
                <w:sz w:val="19"/>
                <w:szCs w:val="19"/>
              </w:rPr>
              <w:t>)). Write it to the card. Then read it back from a different Pico and greet the card holder by name.</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08" w14:textId="77777777" w:rsidR="008F14C3" w:rsidRDefault="009A183A">
            <w:r>
              <w:rPr>
                <w:color w:val="000000"/>
                <w:sz w:val="19"/>
                <w:szCs w:val="19"/>
              </w:rPr>
              <w:t>Combine write_block.py and read_block.py. Pad/truncate to 16 bytes.</w:t>
            </w:r>
          </w:p>
        </w:tc>
      </w:tr>
      <w:tr w:rsidR="008F14C3" w14:paraId="3E0AB10E"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A" w14:textId="77777777" w:rsidR="008F14C3" w:rsidRDefault="009A183A">
            <w:r>
              <w:rPr>
                <w:color w:val="000000"/>
                <w:sz w:val="19"/>
                <w:szCs w:val="19"/>
              </w:rPr>
              <w:t>E5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B" w14:textId="77777777" w:rsidR="008F14C3" w:rsidRDefault="009A183A">
            <w:r>
              <w:rPr>
                <w:color w:val="000000"/>
                <w:sz w:val="19"/>
                <w:szCs w:val="19"/>
              </w:rPr>
              <w:t>Sector Scan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C" w14:textId="77777777" w:rsidR="008F14C3" w:rsidRDefault="009A183A">
            <w:r>
              <w:rPr>
                <w:color w:val="000000"/>
                <w:sz w:val="19"/>
                <w:szCs w:val="19"/>
              </w:rPr>
              <w:t>Read all 16 blocks of Sector 0 to 3 and display them in a formatted table in the REPL.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0D" w14:textId="77777777" w:rsidR="008F14C3" w:rsidRDefault="009A183A">
            <w:r>
              <w:rPr>
                <w:color w:val="000000"/>
                <w:sz w:val="19"/>
                <w:szCs w:val="19"/>
              </w:rPr>
              <w:t>Loop BLOCK from 0 to 15. Re-authenticate at each sector boundary (blocks 0, 4, 8, 12).</w:t>
            </w:r>
          </w:p>
        </w:tc>
      </w:tr>
    </w:tbl>
    <w:p w14:paraId="3E0AB10F" w14:textId="77777777" w:rsidR="008F14C3" w:rsidRDefault="009A183A">
      <w:r>
        <w:br w:type="page"/>
      </w:r>
    </w:p>
    <w:p w14:paraId="3E0AB110" w14:textId="77777777" w:rsidR="008F14C3" w:rsidRDefault="009A183A">
      <w:pPr>
        <w:pStyle w:val="Heading1"/>
        <w:shd w:val="clear" w:color="auto" w:fill="1F3864"/>
        <w:ind w:left="240" w:right="240"/>
      </w:pPr>
      <w:r>
        <w:lastRenderedPageBreak/>
        <w:t>10.  Teacher Notes &amp; Discussion Guide</w:t>
      </w:r>
    </w:p>
    <w:p w14:paraId="3E0AB111" w14:textId="77777777" w:rsidR="008F14C3" w:rsidRDefault="009A183A">
      <w:pPr>
        <w:pStyle w:val="Heading2"/>
        <w:pBdr>
          <w:bottom w:val="single" w:sz="4" w:space="2" w:color="17A589"/>
        </w:pBdr>
      </w:pPr>
      <w:proofErr w:type="gramStart"/>
      <w:r>
        <w:t>10.1  Lesson</w:t>
      </w:r>
      <w:proofErr w:type="gramEnd"/>
      <w:r>
        <w:t xml:space="preserve"> Timing</w:t>
      </w:r>
    </w:p>
    <w:p w14:paraId="3E0AB112"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8F14C3" w14:paraId="3E0AB116" w14:textId="77777777">
        <w:tc>
          <w:tcPr>
            <w:tcW w:w="20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113" w14:textId="77777777" w:rsidR="008F14C3" w:rsidRDefault="009A183A">
            <w:r>
              <w:rPr>
                <w:b/>
                <w:bCs/>
                <w:color w:val="FFFFFF"/>
                <w:sz w:val="20"/>
                <w:szCs w:val="20"/>
              </w:rPr>
              <w:t>Time</w:t>
            </w:r>
          </w:p>
        </w:tc>
        <w:tc>
          <w:tcPr>
            <w:tcW w:w="536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114" w14:textId="77777777" w:rsidR="008F14C3" w:rsidRDefault="009A183A">
            <w:r>
              <w:rPr>
                <w:b/>
                <w:bCs/>
                <w:color w:val="FFFFFF"/>
                <w:sz w:val="20"/>
                <w:szCs w:val="20"/>
              </w:rPr>
              <w:t>Activity</w:t>
            </w:r>
          </w:p>
        </w:tc>
        <w:tc>
          <w:tcPr>
            <w:tcW w:w="200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00" w:type="dxa"/>
              <w:bottom w:w="60" w:type="dxa"/>
              <w:right w:w="100" w:type="dxa"/>
            </w:tcMar>
          </w:tcPr>
          <w:p w14:paraId="3E0AB115" w14:textId="77777777" w:rsidR="008F14C3" w:rsidRDefault="009A183A">
            <w:r>
              <w:rPr>
                <w:b/>
                <w:bCs/>
                <w:color w:val="FFFFFF"/>
                <w:sz w:val="20"/>
                <w:szCs w:val="20"/>
              </w:rPr>
              <w:t>Format</w:t>
            </w:r>
          </w:p>
        </w:tc>
      </w:tr>
      <w:tr w:rsidR="008F14C3" w14:paraId="3E0AB1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17" w14:textId="77777777" w:rsidR="008F14C3" w:rsidRDefault="009A183A">
            <w:r>
              <w:rPr>
                <w:color w:val="000000"/>
                <w:sz w:val="19"/>
                <w:szCs w:val="19"/>
              </w:rPr>
              <w:t>0 – 10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18" w14:textId="77777777" w:rsidR="008F14C3" w:rsidRDefault="009A183A">
            <w:r>
              <w:rPr>
                <w:color w:val="000000"/>
                <w:sz w:val="19"/>
                <w:szCs w:val="19"/>
              </w:rPr>
              <w:t>Section 1 &amp; 2: Intro, RFID concepts, show module and cards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19" w14:textId="77777777" w:rsidR="008F14C3" w:rsidRDefault="009A183A">
            <w:r>
              <w:rPr>
                <w:color w:val="000000"/>
                <w:sz w:val="19"/>
                <w:szCs w:val="19"/>
              </w:rPr>
              <w:t>Whole class</w:t>
            </w:r>
          </w:p>
        </w:tc>
      </w:tr>
      <w:tr w:rsidR="008F14C3" w14:paraId="3E0AB1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1B" w14:textId="77777777" w:rsidR="008F14C3" w:rsidRDefault="009A183A">
            <w:r>
              <w:rPr>
                <w:color w:val="000000"/>
                <w:sz w:val="19"/>
                <w:szCs w:val="19"/>
              </w:rPr>
              <w:t>10 – 20 min</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1C" w14:textId="77777777" w:rsidR="008F14C3" w:rsidRDefault="009A183A">
            <w:r>
              <w:rPr>
                <w:color w:val="000000"/>
                <w:sz w:val="19"/>
                <w:szCs w:val="19"/>
              </w:rPr>
              <w:t>Section 3: Wiring. Demonstrate on doc-cam first, then students wire up</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1D" w14:textId="77777777" w:rsidR="008F14C3" w:rsidRDefault="009A183A">
            <w:r>
              <w:rPr>
                <w:color w:val="000000"/>
                <w:sz w:val="19"/>
                <w:szCs w:val="19"/>
              </w:rPr>
              <w:t>Pairs</w:t>
            </w:r>
          </w:p>
        </w:tc>
      </w:tr>
      <w:tr w:rsidR="008F14C3" w14:paraId="3E0AB1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1F" w14:textId="77777777" w:rsidR="008F14C3" w:rsidRDefault="009A183A">
            <w:r>
              <w:rPr>
                <w:color w:val="000000"/>
                <w:sz w:val="19"/>
                <w:szCs w:val="19"/>
              </w:rPr>
              <w:t>20 – 30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0" w14:textId="77777777" w:rsidR="008F14C3" w:rsidRDefault="009A183A">
            <w:r>
              <w:rPr>
                <w:color w:val="000000"/>
                <w:sz w:val="19"/>
                <w:szCs w:val="19"/>
              </w:rPr>
              <w:t xml:space="preserve">Section 4: Upload mfrc522.py library. Verify with </w:t>
            </w:r>
            <w:proofErr w:type="spellStart"/>
            <w:proofErr w:type="gramStart"/>
            <w:r>
              <w:rPr>
                <w:color w:val="000000"/>
                <w:sz w:val="19"/>
                <w:szCs w:val="19"/>
              </w:rPr>
              <w:t>os.listdir</w:t>
            </w:r>
            <w:proofErr w:type="spellEnd"/>
            <w:proofErr w:type="gramEnd"/>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1" w14:textId="77777777" w:rsidR="008F14C3" w:rsidRDefault="009A183A">
            <w:r>
              <w:rPr>
                <w:color w:val="000000"/>
                <w:sz w:val="19"/>
                <w:szCs w:val="19"/>
              </w:rPr>
              <w:t>Individual</w:t>
            </w:r>
          </w:p>
        </w:tc>
      </w:tr>
      <w:tr w:rsidR="008F14C3" w14:paraId="3E0AB1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3" w14:textId="77777777" w:rsidR="008F14C3" w:rsidRDefault="009A183A">
            <w:r>
              <w:rPr>
                <w:color w:val="000000"/>
                <w:sz w:val="19"/>
                <w:szCs w:val="19"/>
              </w:rPr>
              <w:t>30 – 50 min</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4" w14:textId="77777777" w:rsidR="008F14C3" w:rsidRDefault="009A183A">
            <w:r>
              <w:rPr>
                <w:color w:val="000000"/>
                <w:sz w:val="19"/>
                <w:szCs w:val="19"/>
              </w:rPr>
              <w:t>Section 5: Write and run read_uid.py. Students note their own card UID</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5" w14:textId="77777777" w:rsidR="008F14C3" w:rsidRDefault="009A183A">
            <w:r>
              <w:rPr>
                <w:color w:val="000000"/>
                <w:sz w:val="19"/>
                <w:szCs w:val="19"/>
              </w:rPr>
              <w:t>Individual</w:t>
            </w:r>
          </w:p>
        </w:tc>
      </w:tr>
      <w:tr w:rsidR="008F14C3" w14:paraId="3E0AB1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7" w14:textId="77777777" w:rsidR="008F14C3" w:rsidRDefault="009A183A">
            <w:r>
              <w:rPr>
                <w:color w:val="000000"/>
                <w:sz w:val="19"/>
                <w:szCs w:val="19"/>
              </w:rPr>
              <w:t>50 – 70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8" w14:textId="77777777" w:rsidR="008F14C3" w:rsidRDefault="009A183A">
            <w:r>
              <w:rPr>
                <w:color w:val="000000"/>
                <w:sz w:val="19"/>
                <w:szCs w:val="19"/>
              </w:rPr>
              <w:t>Section 6: Read/write block exercises. Walk through code first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9" w14:textId="77777777" w:rsidR="008F14C3" w:rsidRDefault="009A183A">
            <w:r>
              <w:rPr>
                <w:color w:val="000000"/>
                <w:sz w:val="19"/>
                <w:szCs w:val="19"/>
              </w:rPr>
              <w:t>Individual</w:t>
            </w:r>
          </w:p>
        </w:tc>
      </w:tr>
      <w:tr w:rsidR="008F14C3" w14:paraId="3E0AB1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B" w14:textId="77777777" w:rsidR="008F14C3" w:rsidRDefault="009A183A">
            <w:r>
              <w:rPr>
                <w:color w:val="000000"/>
                <w:sz w:val="19"/>
                <w:szCs w:val="19"/>
              </w:rPr>
              <w:t>70 – 90 min</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C" w14:textId="77777777" w:rsidR="008F14C3" w:rsidRDefault="009A183A">
            <w:r>
              <w:rPr>
                <w:color w:val="000000"/>
                <w:sz w:val="19"/>
                <w:szCs w:val="19"/>
              </w:rPr>
              <w:t>Section 7: Access control project. Students enter own UIDs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2D" w14:textId="77777777" w:rsidR="008F14C3" w:rsidRDefault="009A183A">
            <w:r>
              <w:rPr>
                <w:color w:val="000000"/>
                <w:sz w:val="19"/>
                <w:szCs w:val="19"/>
              </w:rPr>
              <w:t>Individual / Pairs</w:t>
            </w:r>
          </w:p>
        </w:tc>
      </w:tr>
      <w:tr w:rsidR="008F14C3" w14:paraId="3E0AB1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2F" w14:textId="77777777" w:rsidR="008F14C3" w:rsidRDefault="009A183A">
            <w:r>
              <w:rPr>
                <w:color w:val="000000"/>
                <w:sz w:val="19"/>
                <w:szCs w:val="19"/>
              </w:rPr>
              <w:t>90 – 105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30" w14:textId="77777777" w:rsidR="008F14C3" w:rsidRDefault="009A183A">
            <w:r>
              <w:rPr>
                <w:color w:val="000000"/>
                <w:sz w:val="19"/>
                <w:szCs w:val="19"/>
              </w:rPr>
              <w:t>Section 9: Extension challenges for early finishers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B131" w14:textId="77777777" w:rsidR="008F14C3" w:rsidRDefault="009A183A">
            <w:r>
              <w:rPr>
                <w:color w:val="000000"/>
                <w:sz w:val="19"/>
                <w:szCs w:val="19"/>
              </w:rPr>
              <w:t>Individual</w:t>
            </w:r>
          </w:p>
        </w:tc>
      </w:tr>
      <w:tr w:rsidR="008F14C3" w14:paraId="3E0AB1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33" w14:textId="77777777" w:rsidR="008F14C3" w:rsidRDefault="009A183A">
            <w:r>
              <w:rPr>
                <w:color w:val="000000"/>
                <w:sz w:val="19"/>
                <w:szCs w:val="19"/>
              </w:rPr>
              <w:t>105 – 120 min</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34" w14:textId="77777777" w:rsidR="008F14C3" w:rsidRDefault="009A183A">
            <w:r>
              <w:rPr>
                <w:color w:val="000000"/>
                <w:sz w:val="19"/>
                <w:szCs w:val="19"/>
              </w:rPr>
              <w:t>Debrief, show-and-tell, discussion questions (Section 10.2)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AB135" w14:textId="77777777" w:rsidR="008F14C3" w:rsidRDefault="009A183A">
            <w:r>
              <w:rPr>
                <w:color w:val="000000"/>
                <w:sz w:val="19"/>
                <w:szCs w:val="19"/>
              </w:rPr>
              <w:t>Whole class</w:t>
            </w:r>
          </w:p>
        </w:tc>
      </w:tr>
    </w:tbl>
    <w:p w14:paraId="3E0AB137" w14:textId="77777777" w:rsidR="008F14C3" w:rsidRDefault="008F14C3"/>
    <w:p w14:paraId="3E0AB138" w14:textId="77777777" w:rsidR="008F14C3" w:rsidRDefault="009A183A">
      <w:pPr>
        <w:pStyle w:val="Heading2"/>
        <w:pBdr>
          <w:bottom w:val="single" w:sz="4" w:space="2" w:color="17A589"/>
        </w:pBdr>
      </w:pPr>
      <w:proofErr w:type="gramStart"/>
      <w:r>
        <w:t>10.2  Discussion</w:t>
      </w:r>
      <w:proofErr w:type="gramEnd"/>
      <w:r>
        <w:t xml:space="preserve"> Questions</w:t>
      </w:r>
    </w:p>
    <w:p w14:paraId="3E0AB139" w14:textId="77777777" w:rsidR="008F14C3" w:rsidRDefault="009A183A" w:rsidP="00DE63CA">
      <w:pPr>
        <w:pStyle w:val="ListParagraph"/>
        <w:numPr>
          <w:ilvl w:val="0"/>
          <w:numId w:val="18"/>
        </w:numPr>
        <w:spacing w:before="40" w:after="40"/>
      </w:pPr>
      <w:r>
        <w:rPr>
          <w:color w:val="000000"/>
        </w:rPr>
        <w:t>The card's UID is transmitted without encryption. What security implications does this have? How is this addressed in real-world access control systems?</w:t>
      </w:r>
    </w:p>
    <w:p w14:paraId="3E0AB13A" w14:textId="77777777" w:rsidR="008F14C3" w:rsidRDefault="009A183A" w:rsidP="00DE63CA">
      <w:pPr>
        <w:pStyle w:val="ListParagraph"/>
        <w:numPr>
          <w:ilvl w:val="0"/>
          <w:numId w:val="18"/>
        </w:numPr>
        <w:spacing w:before="40" w:after="40"/>
      </w:pPr>
      <w:proofErr w:type="spellStart"/>
      <w:r>
        <w:rPr>
          <w:color w:val="000000"/>
        </w:rPr>
        <w:t>Mifare</w:t>
      </w:r>
      <w:proofErr w:type="spellEnd"/>
      <w:r>
        <w:rPr>
          <w:color w:val="000000"/>
        </w:rPr>
        <w:t xml:space="preserve"> Classic 1K uses a proprietary algorithm (Crypto-1) for sector authentication that has known cryptographic weaknesses. Does this matter for a school door-entry system? When does it matter?</w:t>
      </w:r>
    </w:p>
    <w:p w14:paraId="3E0AB13B" w14:textId="77777777" w:rsidR="008F14C3" w:rsidRDefault="009A183A" w:rsidP="00DE63CA">
      <w:pPr>
        <w:pStyle w:val="ListParagraph"/>
        <w:numPr>
          <w:ilvl w:val="0"/>
          <w:numId w:val="18"/>
        </w:numPr>
        <w:spacing w:before="40" w:after="40"/>
      </w:pPr>
      <w:r>
        <w:rPr>
          <w:color w:val="000000"/>
        </w:rPr>
        <w:t>We stored UIDs in a Python list inside the code. What are the disadvantages? (Students should arrive at: changing the list requires re-uploading code.) How would a file-based or server-based approach improve this?</w:t>
      </w:r>
    </w:p>
    <w:p w14:paraId="3E0AB13C" w14:textId="77777777" w:rsidR="008F14C3" w:rsidRDefault="009A183A" w:rsidP="00DE63CA">
      <w:pPr>
        <w:pStyle w:val="ListParagraph"/>
        <w:numPr>
          <w:ilvl w:val="0"/>
          <w:numId w:val="18"/>
        </w:numPr>
        <w:spacing w:before="40" w:after="40"/>
      </w:pPr>
      <w:r>
        <w:rPr>
          <w:color w:val="000000"/>
        </w:rPr>
        <w:t>The internal MFRC522 antenna range is about 3–5 cm. In what scenarios is this short range a feature rather than a limitation?</w:t>
      </w:r>
    </w:p>
    <w:p w14:paraId="3E0AB13D" w14:textId="77777777" w:rsidR="008F14C3" w:rsidRDefault="009A183A" w:rsidP="00DE63CA">
      <w:pPr>
        <w:pStyle w:val="ListParagraph"/>
        <w:numPr>
          <w:ilvl w:val="0"/>
          <w:numId w:val="18"/>
        </w:numPr>
        <w:spacing w:before="40" w:after="40"/>
      </w:pPr>
      <w:r>
        <w:rPr>
          <w:color w:val="000000"/>
        </w:rPr>
        <w:t>If you needed the Pico to log card scans to a cloud database, what additional hardware and code would be required? (Leads to: Pico W, Wi-Fi, HTTP/MQTT, server-side database.)</w:t>
      </w:r>
    </w:p>
    <w:p w14:paraId="3E0AB13E" w14:textId="77777777" w:rsidR="008F14C3" w:rsidRDefault="008F14C3"/>
    <w:p w14:paraId="3E0AB13F" w14:textId="77777777" w:rsidR="008F14C3" w:rsidRDefault="009A183A">
      <w:pPr>
        <w:pStyle w:val="Heading2"/>
        <w:pBdr>
          <w:bottom w:val="single" w:sz="4" w:space="2" w:color="17A589"/>
        </w:pBdr>
      </w:pPr>
      <w:proofErr w:type="gramStart"/>
      <w:r>
        <w:t>10.3  Differentiation</w:t>
      </w:r>
      <w:proofErr w:type="gramEnd"/>
    </w:p>
    <w:p w14:paraId="3E0AB140" w14:textId="77777777" w:rsidR="008F14C3" w:rsidRDefault="009A183A">
      <w:pPr>
        <w:pStyle w:val="ListParagraph"/>
        <w:numPr>
          <w:ilvl w:val="0"/>
          <w:numId w:val="2"/>
        </w:numPr>
        <w:spacing w:before="40" w:after="40"/>
      </w:pPr>
      <w:r>
        <w:rPr>
          <w:color w:val="000000"/>
        </w:rPr>
        <w:t>Support: Provide a printed wiring diagram and pre-typed code files. Pair struggling students with a peer mentor. Focus on Sections 3–5 only.</w:t>
      </w:r>
    </w:p>
    <w:p w14:paraId="3E0AB141" w14:textId="77777777" w:rsidR="008F14C3" w:rsidRDefault="009A183A">
      <w:pPr>
        <w:pStyle w:val="ListParagraph"/>
        <w:numPr>
          <w:ilvl w:val="0"/>
          <w:numId w:val="2"/>
        </w:numPr>
        <w:spacing w:before="40" w:after="40"/>
      </w:pPr>
      <w:r>
        <w:rPr>
          <w:color w:val="000000"/>
        </w:rPr>
        <w:t>Core: Complete all exercises in Sections 3 through 7 as written.</w:t>
      </w:r>
    </w:p>
    <w:p w14:paraId="3E0AB142" w14:textId="77777777" w:rsidR="008F14C3" w:rsidRDefault="009A183A">
      <w:pPr>
        <w:pStyle w:val="ListParagraph"/>
        <w:numPr>
          <w:ilvl w:val="0"/>
          <w:numId w:val="2"/>
        </w:numPr>
        <w:spacing w:before="40" w:after="40"/>
      </w:pPr>
      <w:r>
        <w:rPr>
          <w:color w:val="000000"/>
        </w:rPr>
        <w:t>Extension: Challenges E1–E3 (logging, file-based allow-list, buzzer feedback).</w:t>
      </w:r>
    </w:p>
    <w:p w14:paraId="3E0AB143" w14:textId="77777777" w:rsidR="008F14C3" w:rsidRDefault="009A183A">
      <w:pPr>
        <w:pStyle w:val="ListParagraph"/>
        <w:numPr>
          <w:ilvl w:val="0"/>
          <w:numId w:val="2"/>
        </w:numPr>
        <w:spacing w:before="40" w:after="40"/>
      </w:pPr>
      <w:r>
        <w:rPr>
          <w:color w:val="000000"/>
        </w:rPr>
        <w:t xml:space="preserve">Advanced: E4 and E5 (cross-Pico name read, full sector scan), plus challenge students to research </w:t>
      </w:r>
      <w:proofErr w:type="spellStart"/>
      <w:r>
        <w:rPr>
          <w:color w:val="000000"/>
        </w:rPr>
        <w:t>Mifare</w:t>
      </w:r>
      <w:proofErr w:type="spellEnd"/>
      <w:r>
        <w:rPr>
          <w:color w:val="000000"/>
        </w:rPr>
        <w:t xml:space="preserve"> DESFire cards and explain why they are more secure than Classic 1K.</w:t>
      </w:r>
    </w:p>
    <w:p w14:paraId="3E0AB144" w14:textId="77777777" w:rsidR="008F14C3" w:rsidRDefault="009A183A">
      <w:r>
        <w:br w:type="page"/>
      </w:r>
    </w:p>
    <w:p w14:paraId="3E0AB145" w14:textId="77777777" w:rsidR="008F14C3" w:rsidRDefault="009A183A">
      <w:pPr>
        <w:pStyle w:val="Heading1"/>
        <w:shd w:val="clear" w:color="auto" w:fill="1F3864"/>
        <w:ind w:left="240" w:right="240"/>
      </w:pPr>
      <w:r>
        <w:lastRenderedPageBreak/>
        <w:t>11.  Quick-Reference Card</w:t>
      </w:r>
    </w:p>
    <w:p w14:paraId="3E0AB146" w14:textId="77777777" w:rsidR="008F14C3" w:rsidRDefault="009A183A">
      <w:pPr>
        <w:spacing w:before="60" w:after="80"/>
      </w:pPr>
      <w:r>
        <w:rPr>
          <w:color w:val="000000"/>
        </w:rPr>
        <w:t>Print or display at each workstation.</w:t>
      </w:r>
    </w:p>
    <w:p w14:paraId="3E0AB147" w14:textId="77777777" w:rsidR="008F14C3" w:rsidRDefault="008F1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14C3" w14:paraId="3E0AB14A" w14:textId="77777777">
        <w:tc>
          <w:tcPr>
            <w:tcW w:w="468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B148" w14:textId="77777777" w:rsidR="008F14C3" w:rsidRDefault="009A183A">
            <w:r>
              <w:rPr>
                <w:b/>
                <w:bCs/>
                <w:color w:val="FFFFFF"/>
                <w:sz w:val="20"/>
                <w:szCs w:val="20"/>
              </w:rPr>
              <w:t>MFRC522 Wiring Summary</w:t>
            </w:r>
          </w:p>
        </w:tc>
        <w:tc>
          <w:tcPr>
            <w:tcW w:w="4680" w:type="dxa"/>
            <w:tcBorders>
              <w:top w:val="single" w:sz="1" w:space="0" w:color="2E86C1"/>
              <w:left w:val="single" w:sz="1" w:space="0" w:color="2E86C1"/>
              <w:bottom w:val="single" w:sz="1" w:space="0" w:color="2E86C1"/>
              <w:right w:val="single" w:sz="1" w:space="0" w:color="2E86C1"/>
            </w:tcBorders>
            <w:shd w:val="clear" w:color="auto" w:fill="1F3864"/>
            <w:tcMar>
              <w:top w:w="60" w:type="dxa"/>
              <w:left w:w="120" w:type="dxa"/>
              <w:bottom w:w="60" w:type="dxa"/>
              <w:right w:w="120" w:type="dxa"/>
            </w:tcMar>
          </w:tcPr>
          <w:p w14:paraId="3E0AB149" w14:textId="77777777" w:rsidR="008F14C3" w:rsidRDefault="009A183A">
            <w:r>
              <w:rPr>
                <w:b/>
                <w:bCs/>
                <w:color w:val="FFFFFF"/>
                <w:sz w:val="20"/>
                <w:szCs w:val="20"/>
              </w:rPr>
              <w:t>Key MFRC522 Library Calls</w:t>
            </w:r>
          </w:p>
        </w:tc>
      </w:tr>
      <w:tr w:rsidR="008F14C3" w14:paraId="3E0AB160"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0AB14B" w14:textId="77777777" w:rsidR="008F14C3" w:rsidRDefault="009A183A">
            <w:pPr>
              <w:spacing w:before="20" w:after="10"/>
            </w:pPr>
            <w:proofErr w:type="gramStart"/>
            <w:r>
              <w:rPr>
                <w:rFonts w:ascii="Courier New" w:eastAsia="Courier New" w:hAnsi="Courier New" w:cs="Courier New"/>
                <w:color w:val="000000"/>
                <w:sz w:val="19"/>
                <w:szCs w:val="19"/>
              </w:rPr>
              <w:t>3.3V  →</w:t>
            </w:r>
            <w:proofErr w:type="gramEnd"/>
            <w:r>
              <w:rPr>
                <w:rFonts w:ascii="Courier New" w:eastAsia="Courier New" w:hAnsi="Courier New" w:cs="Courier New"/>
                <w:color w:val="000000"/>
                <w:sz w:val="19"/>
                <w:szCs w:val="19"/>
              </w:rPr>
              <w:t xml:space="preserve"> 3V3(OUT) pin 36</w:t>
            </w:r>
          </w:p>
          <w:p w14:paraId="3E0AB14C" w14:textId="77777777" w:rsidR="008F14C3" w:rsidRDefault="009A183A">
            <w:pPr>
              <w:spacing w:before="10" w:after="10"/>
            </w:pPr>
            <w:r>
              <w:rPr>
                <w:rFonts w:ascii="Courier New" w:eastAsia="Courier New" w:hAnsi="Courier New" w:cs="Courier New"/>
                <w:color w:val="000000"/>
                <w:sz w:val="19"/>
                <w:szCs w:val="19"/>
              </w:rPr>
              <w:t>GND   → GND      pin 38</w:t>
            </w:r>
          </w:p>
          <w:p w14:paraId="3E0AB14D" w14:textId="77777777" w:rsidR="008F14C3" w:rsidRDefault="009A183A">
            <w:pPr>
              <w:spacing w:before="10" w:after="10"/>
            </w:pPr>
            <w:r>
              <w:rPr>
                <w:rFonts w:ascii="Courier New" w:eastAsia="Courier New" w:hAnsi="Courier New" w:cs="Courier New"/>
                <w:color w:val="000000"/>
                <w:sz w:val="19"/>
                <w:szCs w:val="19"/>
              </w:rPr>
              <w:t>RST   → GP22     pin 29</w:t>
            </w:r>
          </w:p>
          <w:p w14:paraId="3E0AB14E" w14:textId="77777777" w:rsidR="008F14C3" w:rsidRDefault="009A183A">
            <w:pPr>
              <w:spacing w:before="10" w:after="10"/>
            </w:pPr>
            <w:r>
              <w:rPr>
                <w:rFonts w:ascii="Courier New" w:eastAsia="Courier New" w:hAnsi="Courier New" w:cs="Courier New"/>
                <w:color w:val="000000"/>
                <w:sz w:val="19"/>
                <w:szCs w:val="19"/>
              </w:rPr>
              <w:t xml:space="preserve">SDA   → GP5      pin 7 </w:t>
            </w:r>
          </w:p>
          <w:p w14:paraId="3E0AB14F" w14:textId="77777777" w:rsidR="008F14C3" w:rsidRDefault="009A183A">
            <w:pPr>
              <w:spacing w:before="10" w:after="10"/>
            </w:pPr>
            <w:proofErr w:type="gramStart"/>
            <w:r>
              <w:rPr>
                <w:rFonts w:ascii="Courier New" w:eastAsia="Courier New" w:hAnsi="Courier New" w:cs="Courier New"/>
                <w:color w:val="000000"/>
                <w:sz w:val="19"/>
                <w:szCs w:val="19"/>
              </w:rPr>
              <w:t>MOSI  →</w:t>
            </w:r>
            <w:proofErr w:type="gramEnd"/>
            <w:r>
              <w:rPr>
                <w:rFonts w:ascii="Courier New" w:eastAsia="Courier New" w:hAnsi="Courier New" w:cs="Courier New"/>
                <w:color w:val="000000"/>
                <w:sz w:val="19"/>
                <w:szCs w:val="19"/>
              </w:rPr>
              <w:t xml:space="preserve"> GP7      pin 10</w:t>
            </w:r>
          </w:p>
          <w:p w14:paraId="3E0AB150" w14:textId="77777777" w:rsidR="008F14C3" w:rsidRDefault="009A183A">
            <w:pPr>
              <w:spacing w:before="10" w:after="10"/>
            </w:pPr>
            <w:proofErr w:type="gramStart"/>
            <w:r>
              <w:rPr>
                <w:rFonts w:ascii="Courier New" w:eastAsia="Courier New" w:hAnsi="Courier New" w:cs="Courier New"/>
                <w:color w:val="000000"/>
                <w:sz w:val="19"/>
                <w:szCs w:val="19"/>
              </w:rPr>
              <w:t>MISO  →</w:t>
            </w:r>
            <w:proofErr w:type="gramEnd"/>
            <w:r>
              <w:rPr>
                <w:rFonts w:ascii="Courier New" w:eastAsia="Courier New" w:hAnsi="Courier New" w:cs="Courier New"/>
                <w:color w:val="000000"/>
                <w:sz w:val="19"/>
                <w:szCs w:val="19"/>
              </w:rPr>
              <w:t xml:space="preserve"> GP4      pin 6 </w:t>
            </w:r>
          </w:p>
          <w:p w14:paraId="3E0AB151" w14:textId="77777777" w:rsidR="008F14C3" w:rsidRDefault="009A183A">
            <w:pPr>
              <w:spacing w:before="10" w:after="20"/>
            </w:pPr>
            <w:r>
              <w:rPr>
                <w:rFonts w:ascii="Courier New" w:eastAsia="Courier New" w:hAnsi="Courier New" w:cs="Courier New"/>
                <w:color w:val="000000"/>
                <w:sz w:val="19"/>
                <w:szCs w:val="19"/>
              </w:rPr>
              <w:t xml:space="preserve">SCK   → GP6      pin 9 </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0AB152" w14:textId="77777777" w:rsidR="008F14C3" w:rsidRDefault="009A183A">
            <w:pPr>
              <w:spacing w:before="20" w:after="6"/>
            </w:pPr>
            <w:r>
              <w:rPr>
                <w:rFonts w:ascii="Courier New" w:eastAsia="Courier New" w:hAnsi="Courier New" w:cs="Courier New"/>
                <w:color w:val="1F497D"/>
                <w:sz w:val="18"/>
                <w:szCs w:val="18"/>
              </w:rPr>
              <w:t>MFRC522(</w:t>
            </w:r>
            <w:proofErr w:type="spellStart"/>
            <w:proofErr w:type="gramStart"/>
            <w:r>
              <w:rPr>
                <w:rFonts w:ascii="Courier New" w:eastAsia="Courier New" w:hAnsi="Courier New" w:cs="Courier New"/>
                <w:color w:val="1F497D"/>
                <w:sz w:val="18"/>
                <w:szCs w:val="18"/>
              </w:rPr>
              <w:t>sck,mosi</w:t>
            </w:r>
            <w:proofErr w:type="gramEnd"/>
            <w:r>
              <w:rPr>
                <w:rFonts w:ascii="Courier New" w:eastAsia="Courier New" w:hAnsi="Courier New" w:cs="Courier New"/>
                <w:color w:val="1F497D"/>
                <w:sz w:val="18"/>
                <w:szCs w:val="18"/>
              </w:rPr>
              <w:t>,</w:t>
            </w:r>
            <w:proofErr w:type="gramStart"/>
            <w:r>
              <w:rPr>
                <w:rFonts w:ascii="Courier New" w:eastAsia="Courier New" w:hAnsi="Courier New" w:cs="Courier New"/>
                <w:color w:val="1F497D"/>
                <w:sz w:val="18"/>
                <w:szCs w:val="18"/>
              </w:rPr>
              <w:t>miso,cs</w:t>
            </w:r>
            <w:proofErr w:type="gramEnd"/>
            <w:r>
              <w:rPr>
                <w:rFonts w:ascii="Courier New" w:eastAsia="Courier New" w:hAnsi="Courier New" w:cs="Courier New"/>
                <w:color w:val="1F497D"/>
                <w:sz w:val="18"/>
                <w:szCs w:val="18"/>
              </w:rPr>
              <w:t>,rst</w:t>
            </w:r>
            <w:proofErr w:type="spellEnd"/>
            <w:r>
              <w:rPr>
                <w:rFonts w:ascii="Courier New" w:eastAsia="Courier New" w:hAnsi="Courier New" w:cs="Courier New"/>
                <w:color w:val="1F497D"/>
                <w:sz w:val="18"/>
                <w:szCs w:val="18"/>
              </w:rPr>
              <w:t>)</w:t>
            </w:r>
          </w:p>
          <w:p w14:paraId="3E0AB153" w14:textId="77777777" w:rsidR="008F14C3" w:rsidRDefault="009A183A">
            <w:pPr>
              <w:spacing w:after="10"/>
            </w:pPr>
            <w:r>
              <w:rPr>
                <w:color w:val="000000"/>
                <w:sz w:val="18"/>
                <w:szCs w:val="18"/>
              </w:rPr>
              <w:t>→ Initialise reader with SPI pins</w:t>
            </w:r>
          </w:p>
          <w:p w14:paraId="3E0AB154" w14:textId="77777777" w:rsidR="008F14C3" w:rsidRDefault="009A183A">
            <w:pPr>
              <w:spacing w:before="10" w:after="6"/>
            </w:pPr>
            <w:proofErr w:type="spellStart"/>
            <w:proofErr w:type="gramStart"/>
            <w:r>
              <w:rPr>
                <w:rFonts w:ascii="Courier New" w:eastAsia="Courier New" w:hAnsi="Courier New" w:cs="Courier New"/>
                <w:color w:val="1F497D"/>
                <w:sz w:val="18"/>
                <w:szCs w:val="18"/>
              </w:rPr>
              <w:t>reader.request</w:t>
            </w:r>
            <w:proofErr w:type="spellEnd"/>
            <w:proofErr w:type="gramEnd"/>
            <w:r>
              <w:rPr>
                <w:rFonts w:ascii="Courier New" w:eastAsia="Courier New" w:hAnsi="Courier New" w:cs="Courier New"/>
                <w:color w:val="1F497D"/>
                <w:sz w:val="18"/>
                <w:szCs w:val="18"/>
              </w:rPr>
              <w:t>(REQIDL)</w:t>
            </w:r>
          </w:p>
          <w:p w14:paraId="3E0AB155" w14:textId="77777777" w:rsidR="008F14C3" w:rsidRDefault="009A183A">
            <w:pPr>
              <w:spacing w:after="10"/>
            </w:pPr>
            <w:r>
              <w:rPr>
                <w:color w:val="000000"/>
                <w:sz w:val="18"/>
                <w:szCs w:val="18"/>
              </w:rPr>
              <w:t>→ Detect card in field</w:t>
            </w:r>
          </w:p>
          <w:p w14:paraId="3E0AB156" w14:textId="77777777" w:rsidR="008F14C3" w:rsidRDefault="009A183A">
            <w:pPr>
              <w:spacing w:before="10" w:after="6"/>
            </w:pPr>
            <w:proofErr w:type="spellStart"/>
            <w:proofErr w:type="gramStart"/>
            <w:r>
              <w:rPr>
                <w:rFonts w:ascii="Courier New" w:eastAsia="Courier New" w:hAnsi="Courier New" w:cs="Courier New"/>
                <w:color w:val="1F497D"/>
                <w:sz w:val="18"/>
                <w:szCs w:val="18"/>
              </w:rPr>
              <w:t>reader.anticoll</w:t>
            </w:r>
            <w:proofErr w:type="spellEnd"/>
            <w:proofErr w:type="gramEnd"/>
            <w:r>
              <w:rPr>
                <w:rFonts w:ascii="Courier New" w:eastAsia="Courier New" w:hAnsi="Courier New" w:cs="Courier New"/>
                <w:color w:val="1F497D"/>
                <w:sz w:val="18"/>
                <w:szCs w:val="18"/>
              </w:rPr>
              <w:t>()</w:t>
            </w:r>
          </w:p>
          <w:p w14:paraId="3E0AB157" w14:textId="77777777" w:rsidR="008F14C3" w:rsidRDefault="009A183A">
            <w:pPr>
              <w:spacing w:after="10"/>
            </w:pPr>
            <w:r>
              <w:rPr>
                <w:color w:val="000000"/>
                <w:sz w:val="18"/>
                <w:szCs w:val="18"/>
              </w:rPr>
              <w:t>→ Retrieve card UID bytes</w:t>
            </w:r>
          </w:p>
          <w:p w14:paraId="3E0AB158" w14:textId="77777777" w:rsidR="008F14C3" w:rsidRDefault="009A183A">
            <w:pPr>
              <w:spacing w:before="10" w:after="6"/>
            </w:pPr>
            <w:proofErr w:type="spellStart"/>
            <w:proofErr w:type="gramStart"/>
            <w:r>
              <w:rPr>
                <w:rFonts w:ascii="Courier New" w:eastAsia="Courier New" w:hAnsi="Courier New" w:cs="Courier New"/>
                <w:color w:val="1F497D"/>
                <w:sz w:val="18"/>
                <w:szCs w:val="18"/>
              </w:rPr>
              <w:t>reader.auth</w:t>
            </w:r>
            <w:proofErr w:type="spellEnd"/>
            <w:proofErr w:type="gramEnd"/>
            <w:r>
              <w:rPr>
                <w:rFonts w:ascii="Courier New" w:eastAsia="Courier New" w:hAnsi="Courier New" w:cs="Courier New"/>
                <w:color w:val="1F497D"/>
                <w:sz w:val="18"/>
                <w:szCs w:val="18"/>
              </w:rPr>
              <w:t xml:space="preserve">(AUTHENT1A, </w:t>
            </w:r>
            <w:proofErr w:type="spellStart"/>
            <w:r>
              <w:rPr>
                <w:rFonts w:ascii="Courier New" w:eastAsia="Courier New" w:hAnsi="Courier New" w:cs="Courier New"/>
                <w:color w:val="1F497D"/>
                <w:sz w:val="18"/>
                <w:szCs w:val="18"/>
              </w:rPr>
              <w:t>blk</w:t>
            </w:r>
            <w:proofErr w:type="spellEnd"/>
            <w:r>
              <w:rPr>
                <w:rFonts w:ascii="Courier New" w:eastAsia="Courier New" w:hAnsi="Courier New" w:cs="Courier New"/>
                <w:color w:val="1F497D"/>
                <w:sz w:val="18"/>
                <w:szCs w:val="18"/>
              </w:rPr>
              <w:t xml:space="preserve">, key, </w:t>
            </w:r>
            <w:proofErr w:type="spellStart"/>
            <w:r>
              <w:rPr>
                <w:rFonts w:ascii="Courier New" w:eastAsia="Courier New" w:hAnsi="Courier New" w:cs="Courier New"/>
                <w:color w:val="1F497D"/>
                <w:sz w:val="18"/>
                <w:szCs w:val="18"/>
              </w:rPr>
              <w:t>uid</w:t>
            </w:r>
            <w:proofErr w:type="spellEnd"/>
            <w:r>
              <w:rPr>
                <w:rFonts w:ascii="Courier New" w:eastAsia="Courier New" w:hAnsi="Courier New" w:cs="Courier New"/>
                <w:color w:val="1F497D"/>
                <w:sz w:val="18"/>
                <w:szCs w:val="18"/>
              </w:rPr>
              <w:t>)</w:t>
            </w:r>
          </w:p>
          <w:p w14:paraId="3E0AB159" w14:textId="77777777" w:rsidR="008F14C3" w:rsidRDefault="009A183A">
            <w:pPr>
              <w:spacing w:after="10"/>
            </w:pPr>
            <w:r>
              <w:rPr>
                <w:color w:val="000000"/>
                <w:sz w:val="18"/>
                <w:szCs w:val="18"/>
              </w:rPr>
              <w:t>→ Authenticate before read/write</w:t>
            </w:r>
          </w:p>
          <w:p w14:paraId="3E0AB15A" w14:textId="77777777" w:rsidR="008F14C3" w:rsidRDefault="009A183A">
            <w:pPr>
              <w:spacing w:before="10" w:after="6"/>
            </w:pPr>
            <w:proofErr w:type="spellStart"/>
            <w:proofErr w:type="gramStart"/>
            <w:r>
              <w:rPr>
                <w:rFonts w:ascii="Courier New" w:eastAsia="Courier New" w:hAnsi="Courier New" w:cs="Courier New"/>
                <w:color w:val="1F497D"/>
                <w:sz w:val="18"/>
                <w:szCs w:val="18"/>
              </w:rPr>
              <w:t>reader.read</w:t>
            </w:r>
            <w:proofErr w:type="spellEnd"/>
            <w:proofErr w:type="gramEnd"/>
            <w:r>
              <w:rPr>
                <w:rFonts w:ascii="Courier New" w:eastAsia="Courier New" w:hAnsi="Courier New" w:cs="Courier New"/>
                <w:color w:val="1F497D"/>
                <w:sz w:val="18"/>
                <w:szCs w:val="18"/>
              </w:rPr>
              <w:t>(block)</w:t>
            </w:r>
          </w:p>
          <w:p w14:paraId="3E0AB15B" w14:textId="77777777" w:rsidR="008F14C3" w:rsidRDefault="009A183A">
            <w:pPr>
              <w:spacing w:after="10"/>
            </w:pPr>
            <w:r>
              <w:rPr>
                <w:color w:val="000000"/>
                <w:sz w:val="18"/>
                <w:szCs w:val="18"/>
              </w:rPr>
              <w:t>→ Read 16 bytes from block</w:t>
            </w:r>
          </w:p>
          <w:p w14:paraId="3E0AB15C" w14:textId="77777777" w:rsidR="008F14C3" w:rsidRDefault="009A183A">
            <w:pPr>
              <w:spacing w:before="10" w:after="6"/>
            </w:pPr>
            <w:proofErr w:type="spellStart"/>
            <w:proofErr w:type="gramStart"/>
            <w:r>
              <w:rPr>
                <w:rFonts w:ascii="Courier New" w:eastAsia="Courier New" w:hAnsi="Courier New" w:cs="Courier New"/>
                <w:color w:val="1F497D"/>
                <w:sz w:val="18"/>
                <w:szCs w:val="18"/>
              </w:rPr>
              <w:t>reader.write</w:t>
            </w:r>
            <w:proofErr w:type="spellEnd"/>
            <w:proofErr w:type="gramEnd"/>
            <w:r>
              <w:rPr>
                <w:rFonts w:ascii="Courier New" w:eastAsia="Courier New" w:hAnsi="Courier New" w:cs="Courier New"/>
                <w:color w:val="1F497D"/>
                <w:sz w:val="18"/>
                <w:szCs w:val="18"/>
              </w:rPr>
              <w:t>(block, data_16_bytes)</w:t>
            </w:r>
          </w:p>
          <w:p w14:paraId="3E0AB15D" w14:textId="77777777" w:rsidR="008F14C3" w:rsidRDefault="009A183A">
            <w:pPr>
              <w:spacing w:after="10"/>
            </w:pPr>
            <w:r>
              <w:rPr>
                <w:color w:val="000000"/>
                <w:sz w:val="18"/>
                <w:szCs w:val="18"/>
              </w:rPr>
              <w:t>→ Write exactly 16 bytes to block</w:t>
            </w:r>
          </w:p>
          <w:p w14:paraId="3E0AB15E" w14:textId="77777777" w:rsidR="008F14C3" w:rsidRDefault="009A183A">
            <w:pPr>
              <w:spacing w:before="10" w:after="6"/>
            </w:pPr>
            <w:proofErr w:type="gramStart"/>
            <w:r>
              <w:rPr>
                <w:rFonts w:ascii="Courier New" w:eastAsia="Courier New" w:hAnsi="Courier New" w:cs="Courier New"/>
                <w:color w:val="C0392B"/>
                <w:sz w:val="18"/>
                <w:szCs w:val="18"/>
              </w:rPr>
              <w:t>reader.stop</w:t>
            </w:r>
            <w:proofErr w:type="gramEnd"/>
            <w:r>
              <w:rPr>
                <w:rFonts w:ascii="Courier New" w:eastAsia="Courier New" w:hAnsi="Courier New" w:cs="Courier New"/>
                <w:color w:val="C0392B"/>
                <w:sz w:val="18"/>
                <w:szCs w:val="18"/>
              </w:rPr>
              <w:t>_crypto1()</w:t>
            </w:r>
          </w:p>
          <w:p w14:paraId="3E0AB15F" w14:textId="77777777" w:rsidR="008F14C3" w:rsidRDefault="009A183A">
            <w:pPr>
              <w:spacing w:after="20"/>
            </w:pPr>
            <w:r>
              <w:rPr>
                <w:b/>
                <w:bCs/>
                <w:color w:val="000000"/>
                <w:sz w:val="18"/>
                <w:szCs w:val="18"/>
              </w:rPr>
              <w:t>→ End auth session — ALWAYS call!</w:t>
            </w:r>
          </w:p>
        </w:tc>
      </w:tr>
    </w:tbl>
    <w:p w14:paraId="3E0AB161" w14:textId="77777777" w:rsidR="008F14C3" w:rsidRDefault="008F14C3"/>
    <w:p w14:paraId="3E0AB162" w14:textId="77777777" w:rsidR="008F14C3" w:rsidRDefault="009A183A">
      <w:pPr>
        <w:spacing w:before="80" w:after="80"/>
        <w:jc w:val="center"/>
      </w:pPr>
      <w:r>
        <w:rPr>
          <w:color w:val="888888"/>
          <w:sz w:val="20"/>
          <w:szCs w:val="20"/>
        </w:rPr>
        <w:t>— End of Lecture Notes —</w:t>
      </w:r>
    </w:p>
    <w:sectPr w:rsidR="008F14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C5B0" w14:textId="77777777" w:rsidR="00036880" w:rsidRDefault="00036880">
      <w:r>
        <w:separator/>
      </w:r>
    </w:p>
  </w:endnote>
  <w:endnote w:type="continuationSeparator" w:id="0">
    <w:p w14:paraId="678D8249" w14:textId="77777777" w:rsidR="00036880" w:rsidRDefault="00036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B164" w14:textId="5B5081D4" w:rsidR="008F14C3" w:rsidRDefault="009A183A">
    <w:pPr>
      <w:pBdr>
        <w:top w:val="single" w:sz="4" w:space="2" w:color="17A589"/>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289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289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9B08" w14:textId="77777777" w:rsidR="00036880" w:rsidRDefault="00036880">
      <w:r>
        <w:separator/>
      </w:r>
    </w:p>
  </w:footnote>
  <w:footnote w:type="continuationSeparator" w:id="0">
    <w:p w14:paraId="4CEA3CC1" w14:textId="77777777" w:rsidR="00036880" w:rsidRDefault="00036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B163" w14:textId="77777777" w:rsidR="008F14C3" w:rsidRDefault="009A183A">
    <w:pPr>
      <w:pBdr>
        <w:bottom w:val="single" w:sz="4" w:space="2" w:color="17A589"/>
      </w:pBdr>
    </w:pPr>
    <w:r>
      <w:rPr>
        <w:color w:val="888888"/>
        <w:sz w:val="18"/>
        <w:szCs w:val="18"/>
      </w:rPr>
      <w:t xml:space="preserve">Programming Raspberry Pi </w:t>
    </w:r>
    <w:proofErr w:type="gramStart"/>
    <w:r>
      <w:rPr>
        <w:color w:val="888888"/>
        <w:sz w:val="18"/>
        <w:szCs w:val="18"/>
      </w:rPr>
      <w:t>Pico  |</w:t>
    </w:r>
    <w:proofErr w:type="gramEnd"/>
    <w:r>
      <w:rPr>
        <w:color w:val="888888"/>
        <w:sz w:val="18"/>
        <w:szCs w:val="18"/>
      </w:rPr>
      <w:t xml:space="preserve">  VS Code &amp; </w:t>
    </w:r>
    <w:proofErr w:type="spellStart"/>
    <w:proofErr w:type="gramStart"/>
    <w:r>
      <w:rPr>
        <w:color w:val="888888"/>
        <w:sz w:val="18"/>
        <w:szCs w:val="18"/>
      </w:rPr>
      <w:t>MicroPython</w:t>
    </w:r>
    <w:proofErr w:type="spellEnd"/>
    <w:r>
      <w:rPr>
        <w:color w:val="888888"/>
        <w:sz w:val="18"/>
        <w:szCs w:val="18"/>
      </w:rPr>
      <w:t xml:space="preserve">  |</w:t>
    </w:r>
    <w:proofErr w:type="gramEnd"/>
    <w:r>
      <w:rPr>
        <w:color w:val="888888"/>
        <w:sz w:val="18"/>
        <w:szCs w:val="18"/>
      </w:rPr>
      <w:t xml:space="preserve">  RFID Classroom Lecture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17C"/>
    <w:multiLevelType w:val="hybridMultilevel"/>
    <w:tmpl w:val="3836E742"/>
    <w:lvl w:ilvl="0" w:tplc="95BE41F4">
      <w:start w:val="1"/>
      <w:numFmt w:val="decimal"/>
      <w:lvlText w:val="%1."/>
      <w:lvlJc w:val="left"/>
      <w:pPr>
        <w:ind w:left="720" w:hanging="360"/>
      </w:pPr>
    </w:lvl>
    <w:lvl w:ilvl="1" w:tplc="AA82D4B0">
      <w:numFmt w:val="decimal"/>
      <w:lvlText w:val=""/>
      <w:lvlJc w:val="left"/>
    </w:lvl>
    <w:lvl w:ilvl="2" w:tplc="E5602ED0">
      <w:numFmt w:val="decimal"/>
      <w:lvlText w:val=""/>
      <w:lvlJc w:val="left"/>
    </w:lvl>
    <w:lvl w:ilvl="3" w:tplc="6048316C">
      <w:numFmt w:val="decimal"/>
      <w:lvlText w:val=""/>
      <w:lvlJc w:val="left"/>
    </w:lvl>
    <w:lvl w:ilvl="4" w:tplc="65026C06">
      <w:numFmt w:val="decimal"/>
      <w:lvlText w:val=""/>
      <w:lvlJc w:val="left"/>
    </w:lvl>
    <w:lvl w:ilvl="5" w:tplc="BB78A0FA">
      <w:numFmt w:val="decimal"/>
      <w:lvlText w:val=""/>
      <w:lvlJc w:val="left"/>
    </w:lvl>
    <w:lvl w:ilvl="6" w:tplc="18EA0D52">
      <w:numFmt w:val="decimal"/>
      <w:lvlText w:val=""/>
      <w:lvlJc w:val="left"/>
    </w:lvl>
    <w:lvl w:ilvl="7" w:tplc="753E2B6A">
      <w:numFmt w:val="decimal"/>
      <w:lvlText w:val=""/>
      <w:lvlJc w:val="left"/>
    </w:lvl>
    <w:lvl w:ilvl="8" w:tplc="D324A392">
      <w:numFmt w:val="decimal"/>
      <w:lvlText w:val=""/>
      <w:lvlJc w:val="left"/>
    </w:lvl>
  </w:abstractNum>
  <w:abstractNum w:abstractNumId="1" w15:restartNumberingAfterBreak="0">
    <w:nsid w:val="1AA73976"/>
    <w:multiLevelType w:val="multilevel"/>
    <w:tmpl w:val="45A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7087D"/>
    <w:multiLevelType w:val="multilevel"/>
    <w:tmpl w:val="A59A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A1F6C"/>
    <w:multiLevelType w:val="hybridMultilevel"/>
    <w:tmpl w:val="681C7668"/>
    <w:lvl w:ilvl="0" w:tplc="5A9A5330">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77604AF"/>
    <w:multiLevelType w:val="hybridMultilevel"/>
    <w:tmpl w:val="B622A922"/>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5" w15:restartNumberingAfterBreak="0">
    <w:nsid w:val="27AA56A9"/>
    <w:multiLevelType w:val="multilevel"/>
    <w:tmpl w:val="9D8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B2CBA"/>
    <w:multiLevelType w:val="hybridMultilevel"/>
    <w:tmpl w:val="2F3ECFD8"/>
    <w:lvl w:ilvl="0" w:tplc="21B0D54A">
      <w:start w:val="1"/>
      <w:numFmt w:val="decimal"/>
      <w:lvlText w:val="%1."/>
      <w:lvlJc w:val="left"/>
      <w:pPr>
        <w:ind w:left="720" w:hanging="360"/>
      </w:pPr>
    </w:lvl>
    <w:lvl w:ilvl="1" w:tplc="2BEA002C">
      <w:numFmt w:val="decimal"/>
      <w:lvlText w:val=""/>
      <w:lvlJc w:val="left"/>
    </w:lvl>
    <w:lvl w:ilvl="2" w:tplc="E7A0AA84">
      <w:numFmt w:val="decimal"/>
      <w:lvlText w:val=""/>
      <w:lvlJc w:val="left"/>
    </w:lvl>
    <w:lvl w:ilvl="3" w:tplc="3208E91A">
      <w:numFmt w:val="decimal"/>
      <w:lvlText w:val=""/>
      <w:lvlJc w:val="left"/>
    </w:lvl>
    <w:lvl w:ilvl="4" w:tplc="2A72BE64">
      <w:numFmt w:val="decimal"/>
      <w:lvlText w:val=""/>
      <w:lvlJc w:val="left"/>
    </w:lvl>
    <w:lvl w:ilvl="5" w:tplc="B6C8BB82">
      <w:numFmt w:val="decimal"/>
      <w:lvlText w:val=""/>
      <w:lvlJc w:val="left"/>
    </w:lvl>
    <w:lvl w:ilvl="6" w:tplc="249A6BAC">
      <w:numFmt w:val="decimal"/>
      <w:lvlText w:val=""/>
      <w:lvlJc w:val="left"/>
    </w:lvl>
    <w:lvl w:ilvl="7" w:tplc="43801302">
      <w:numFmt w:val="decimal"/>
      <w:lvlText w:val=""/>
      <w:lvlJc w:val="left"/>
    </w:lvl>
    <w:lvl w:ilvl="8" w:tplc="A7CCE8D2">
      <w:numFmt w:val="decimal"/>
      <w:lvlText w:val=""/>
      <w:lvlJc w:val="left"/>
    </w:lvl>
  </w:abstractNum>
  <w:abstractNum w:abstractNumId="7" w15:restartNumberingAfterBreak="0">
    <w:nsid w:val="3ACC642B"/>
    <w:multiLevelType w:val="hybridMultilevel"/>
    <w:tmpl w:val="249E480C"/>
    <w:lvl w:ilvl="0" w:tplc="739A3402">
      <w:start w:val="1"/>
      <w:numFmt w:val="bullet"/>
      <w:lvlText w:val="●"/>
      <w:lvlJc w:val="left"/>
      <w:pPr>
        <w:ind w:left="720" w:hanging="360"/>
      </w:pPr>
    </w:lvl>
    <w:lvl w:ilvl="1" w:tplc="C198666A">
      <w:start w:val="1"/>
      <w:numFmt w:val="bullet"/>
      <w:lvlText w:val="○"/>
      <w:lvlJc w:val="left"/>
      <w:pPr>
        <w:ind w:left="1440" w:hanging="360"/>
      </w:pPr>
    </w:lvl>
    <w:lvl w:ilvl="2" w:tplc="7FC8BE1C">
      <w:start w:val="1"/>
      <w:numFmt w:val="bullet"/>
      <w:lvlText w:val="■"/>
      <w:lvlJc w:val="left"/>
      <w:pPr>
        <w:ind w:left="2160" w:hanging="360"/>
      </w:pPr>
    </w:lvl>
    <w:lvl w:ilvl="3" w:tplc="D138EBC8">
      <w:start w:val="1"/>
      <w:numFmt w:val="bullet"/>
      <w:lvlText w:val="●"/>
      <w:lvlJc w:val="left"/>
      <w:pPr>
        <w:ind w:left="2880" w:hanging="360"/>
      </w:pPr>
    </w:lvl>
    <w:lvl w:ilvl="4" w:tplc="DA78D156">
      <w:start w:val="1"/>
      <w:numFmt w:val="bullet"/>
      <w:lvlText w:val="○"/>
      <w:lvlJc w:val="left"/>
      <w:pPr>
        <w:ind w:left="3600" w:hanging="360"/>
      </w:pPr>
    </w:lvl>
    <w:lvl w:ilvl="5" w:tplc="8A986D8E">
      <w:start w:val="1"/>
      <w:numFmt w:val="bullet"/>
      <w:lvlText w:val="■"/>
      <w:lvlJc w:val="left"/>
      <w:pPr>
        <w:ind w:left="4320" w:hanging="360"/>
      </w:pPr>
    </w:lvl>
    <w:lvl w:ilvl="6" w:tplc="4CB63752">
      <w:start w:val="1"/>
      <w:numFmt w:val="bullet"/>
      <w:lvlText w:val="●"/>
      <w:lvlJc w:val="left"/>
      <w:pPr>
        <w:ind w:left="5040" w:hanging="360"/>
      </w:pPr>
    </w:lvl>
    <w:lvl w:ilvl="7" w:tplc="C05AF81C">
      <w:start w:val="1"/>
      <w:numFmt w:val="bullet"/>
      <w:lvlText w:val="●"/>
      <w:lvlJc w:val="left"/>
      <w:pPr>
        <w:ind w:left="5760" w:hanging="360"/>
      </w:pPr>
    </w:lvl>
    <w:lvl w:ilvl="8" w:tplc="098EFD68">
      <w:start w:val="1"/>
      <w:numFmt w:val="bullet"/>
      <w:lvlText w:val="●"/>
      <w:lvlJc w:val="left"/>
      <w:pPr>
        <w:ind w:left="6480" w:hanging="360"/>
      </w:pPr>
    </w:lvl>
  </w:abstractNum>
  <w:abstractNum w:abstractNumId="8" w15:restartNumberingAfterBreak="0">
    <w:nsid w:val="3C4268CC"/>
    <w:multiLevelType w:val="multilevel"/>
    <w:tmpl w:val="72A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B243B"/>
    <w:multiLevelType w:val="hybridMultilevel"/>
    <w:tmpl w:val="618E14E8"/>
    <w:lvl w:ilvl="0" w:tplc="8020D558">
      <w:start w:val="1"/>
      <w:numFmt w:val="decimal"/>
      <w:lvlText w:val="%1."/>
      <w:lvlJc w:val="left"/>
      <w:pPr>
        <w:ind w:left="720" w:hanging="360"/>
      </w:pPr>
    </w:lvl>
    <w:lvl w:ilvl="1" w:tplc="08C24826">
      <w:numFmt w:val="decimal"/>
      <w:lvlText w:val=""/>
      <w:lvlJc w:val="left"/>
    </w:lvl>
    <w:lvl w:ilvl="2" w:tplc="5F9C52B2">
      <w:numFmt w:val="decimal"/>
      <w:lvlText w:val=""/>
      <w:lvlJc w:val="left"/>
    </w:lvl>
    <w:lvl w:ilvl="3" w:tplc="DB08426E">
      <w:numFmt w:val="decimal"/>
      <w:lvlText w:val=""/>
      <w:lvlJc w:val="left"/>
    </w:lvl>
    <w:lvl w:ilvl="4" w:tplc="099CFC8E">
      <w:numFmt w:val="decimal"/>
      <w:lvlText w:val=""/>
      <w:lvlJc w:val="left"/>
    </w:lvl>
    <w:lvl w:ilvl="5" w:tplc="5AD03152">
      <w:numFmt w:val="decimal"/>
      <w:lvlText w:val=""/>
      <w:lvlJc w:val="left"/>
    </w:lvl>
    <w:lvl w:ilvl="6" w:tplc="5D0C0E4A">
      <w:numFmt w:val="decimal"/>
      <w:lvlText w:val=""/>
      <w:lvlJc w:val="left"/>
    </w:lvl>
    <w:lvl w:ilvl="7" w:tplc="A6325D52">
      <w:numFmt w:val="decimal"/>
      <w:lvlText w:val=""/>
      <w:lvlJc w:val="left"/>
    </w:lvl>
    <w:lvl w:ilvl="8" w:tplc="7EBA22BC">
      <w:numFmt w:val="decimal"/>
      <w:lvlText w:val=""/>
      <w:lvlJc w:val="left"/>
    </w:lvl>
  </w:abstractNum>
  <w:abstractNum w:abstractNumId="10" w15:restartNumberingAfterBreak="0">
    <w:nsid w:val="497547F9"/>
    <w:multiLevelType w:val="hybridMultilevel"/>
    <w:tmpl w:val="C7603C2E"/>
    <w:lvl w:ilvl="0" w:tplc="5A9A5330">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73237D"/>
    <w:multiLevelType w:val="hybridMultilevel"/>
    <w:tmpl w:val="62503128"/>
    <w:lvl w:ilvl="0" w:tplc="126063F6">
      <w:start w:val="1"/>
      <w:numFmt w:val="decimal"/>
      <w:lvlText w:val="%1."/>
      <w:lvlJc w:val="left"/>
      <w:pPr>
        <w:ind w:left="720" w:hanging="360"/>
      </w:pPr>
    </w:lvl>
    <w:lvl w:ilvl="1" w:tplc="5E50BACA">
      <w:numFmt w:val="decimal"/>
      <w:lvlText w:val=""/>
      <w:lvlJc w:val="left"/>
    </w:lvl>
    <w:lvl w:ilvl="2" w:tplc="833C1B90">
      <w:numFmt w:val="decimal"/>
      <w:lvlText w:val=""/>
      <w:lvlJc w:val="left"/>
    </w:lvl>
    <w:lvl w:ilvl="3" w:tplc="DA602144">
      <w:numFmt w:val="decimal"/>
      <w:lvlText w:val=""/>
      <w:lvlJc w:val="left"/>
    </w:lvl>
    <w:lvl w:ilvl="4" w:tplc="B21A076E">
      <w:numFmt w:val="decimal"/>
      <w:lvlText w:val=""/>
      <w:lvlJc w:val="left"/>
    </w:lvl>
    <w:lvl w:ilvl="5" w:tplc="7332D770">
      <w:numFmt w:val="decimal"/>
      <w:lvlText w:val=""/>
      <w:lvlJc w:val="left"/>
    </w:lvl>
    <w:lvl w:ilvl="6" w:tplc="82B842FA">
      <w:numFmt w:val="decimal"/>
      <w:lvlText w:val=""/>
      <w:lvlJc w:val="left"/>
    </w:lvl>
    <w:lvl w:ilvl="7" w:tplc="C03423B0">
      <w:numFmt w:val="decimal"/>
      <w:lvlText w:val=""/>
      <w:lvlJc w:val="left"/>
    </w:lvl>
    <w:lvl w:ilvl="8" w:tplc="5C22090C">
      <w:numFmt w:val="decimal"/>
      <w:lvlText w:val=""/>
      <w:lvlJc w:val="left"/>
    </w:lvl>
  </w:abstractNum>
  <w:abstractNum w:abstractNumId="12" w15:restartNumberingAfterBreak="0">
    <w:nsid w:val="592C30B1"/>
    <w:multiLevelType w:val="multilevel"/>
    <w:tmpl w:val="89A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D3931"/>
    <w:multiLevelType w:val="multilevel"/>
    <w:tmpl w:val="8AE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D48F4"/>
    <w:multiLevelType w:val="hybridMultilevel"/>
    <w:tmpl w:val="049AEA10"/>
    <w:lvl w:ilvl="0" w:tplc="E49AA572">
      <w:start w:val="1"/>
      <w:numFmt w:val="decimal"/>
      <w:lvlText w:val="%1."/>
      <w:lvlJc w:val="left"/>
      <w:pPr>
        <w:ind w:left="720" w:hanging="360"/>
      </w:pPr>
    </w:lvl>
    <w:lvl w:ilvl="1" w:tplc="ADC85B66">
      <w:numFmt w:val="decimal"/>
      <w:lvlText w:val=""/>
      <w:lvlJc w:val="left"/>
    </w:lvl>
    <w:lvl w:ilvl="2" w:tplc="DAF47F54">
      <w:numFmt w:val="decimal"/>
      <w:lvlText w:val=""/>
      <w:lvlJc w:val="left"/>
    </w:lvl>
    <w:lvl w:ilvl="3" w:tplc="19E86124">
      <w:numFmt w:val="decimal"/>
      <w:lvlText w:val=""/>
      <w:lvlJc w:val="left"/>
    </w:lvl>
    <w:lvl w:ilvl="4" w:tplc="21E6FA52">
      <w:numFmt w:val="decimal"/>
      <w:lvlText w:val=""/>
      <w:lvlJc w:val="left"/>
    </w:lvl>
    <w:lvl w:ilvl="5" w:tplc="A4A84F7C">
      <w:numFmt w:val="decimal"/>
      <w:lvlText w:val=""/>
      <w:lvlJc w:val="left"/>
    </w:lvl>
    <w:lvl w:ilvl="6" w:tplc="C5947932">
      <w:numFmt w:val="decimal"/>
      <w:lvlText w:val=""/>
      <w:lvlJc w:val="left"/>
    </w:lvl>
    <w:lvl w:ilvl="7" w:tplc="CE88E976">
      <w:numFmt w:val="decimal"/>
      <w:lvlText w:val=""/>
      <w:lvlJc w:val="left"/>
    </w:lvl>
    <w:lvl w:ilvl="8" w:tplc="E6282DD4">
      <w:numFmt w:val="decimal"/>
      <w:lvlText w:val=""/>
      <w:lvlJc w:val="left"/>
    </w:lvl>
  </w:abstractNum>
  <w:abstractNum w:abstractNumId="15" w15:restartNumberingAfterBreak="0">
    <w:nsid w:val="61846009"/>
    <w:multiLevelType w:val="hybridMultilevel"/>
    <w:tmpl w:val="E8B28D16"/>
    <w:lvl w:ilvl="0" w:tplc="5A9A5330">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C638F9"/>
    <w:multiLevelType w:val="hybridMultilevel"/>
    <w:tmpl w:val="C3E261A4"/>
    <w:lvl w:ilvl="0" w:tplc="5A9A5330">
      <w:start w:val="1"/>
      <w:numFmt w:val="bullet"/>
      <w:lvlText w:val="•"/>
      <w:lvlJc w:val="left"/>
      <w:pPr>
        <w:ind w:left="720" w:hanging="360"/>
      </w:pPr>
    </w:lvl>
    <w:lvl w:ilvl="1" w:tplc="E5AC85E0">
      <w:numFmt w:val="decimal"/>
      <w:lvlText w:val=""/>
      <w:lvlJc w:val="left"/>
    </w:lvl>
    <w:lvl w:ilvl="2" w:tplc="89B421FC">
      <w:numFmt w:val="decimal"/>
      <w:lvlText w:val=""/>
      <w:lvlJc w:val="left"/>
    </w:lvl>
    <w:lvl w:ilvl="3" w:tplc="0902095A">
      <w:numFmt w:val="decimal"/>
      <w:lvlText w:val=""/>
      <w:lvlJc w:val="left"/>
    </w:lvl>
    <w:lvl w:ilvl="4" w:tplc="0ECC2E96">
      <w:numFmt w:val="decimal"/>
      <w:lvlText w:val=""/>
      <w:lvlJc w:val="left"/>
    </w:lvl>
    <w:lvl w:ilvl="5" w:tplc="8AFED22C">
      <w:numFmt w:val="decimal"/>
      <w:lvlText w:val=""/>
      <w:lvlJc w:val="left"/>
    </w:lvl>
    <w:lvl w:ilvl="6" w:tplc="9094F4F8">
      <w:numFmt w:val="decimal"/>
      <w:lvlText w:val=""/>
      <w:lvlJc w:val="left"/>
    </w:lvl>
    <w:lvl w:ilvl="7" w:tplc="80AA8D5C">
      <w:numFmt w:val="decimal"/>
      <w:lvlText w:val=""/>
      <w:lvlJc w:val="left"/>
    </w:lvl>
    <w:lvl w:ilvl="8" w:tplc="94C2857A">
      <w:numFmt w:val="decimal"/>
      <w:lvlText w:val=""/>
      <w:lvlJc w:val="left"/>
    </w:lvl>
  </w:abstractNum>
  <w:abstractNum w:abstractNumId="17" w15:restartNumberingAfterBreak="0">
    <w:nsid w:val="6F892568"/>
    <w:multiLevelType w:val="multilevel"/>
    <w:tmpl w:val="7C5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62961"/>
    <w:multiLevelType w:val="multilevel"/>
    <w:tmpl w:val="682E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10FA3"/>
    <w:multiLevelType w:val="hybridMultilevel"/>
    <w:tmpl w:val="07F835FC"/>
    <w:lvl w:ilvl="0" w:tplc="880A6DCC">
      <w:start w:val="1"/>
      <w:numFmt w:val="decimal"/>
      <w:lvlText w:val="%1."/>
      <w:lvlJc w:val="left"/>
      <w:pPr>
        <w:ind w:left="720" w:hanging="360"/>
      </w:pPr>
    </w:lvl>
    <w:lvl w:ilvl="1" w:tplc="C8F02DDA">
      <w:numFmt w:val="decimal"/>
      <w:lvlText w:val=""/>
      <w:lvlJc w:val="left"/>
    </w:lvl>
    <w:lvl w:ilvl="2" w:tplc="66D80A5A">
      <w:numFmt w:val="decimal"/>
      <w:lvlText w:val=""/>
      <w:lvlJc w:val="left"/>
    </w:lvl>
    <w:lvl w:ilvl="3" w:tplc="73B4504E">
      <w:numFmt w:val="decimal"/>
      <w:lvlText w:val=""/>
      <w:lvlJc w:val="left"/>
    </w:lvl>
    <w:lvl w:ilvl="4" w:tplc="475E5A62">
      <w:numFmt w:val="decimal"/>
      <w:lvlText w:val=""/>
      <w:lvlJc w:val="left"/>
    </w:lvl>
    <w:lvl w:ilvl="5" w:tplc="D28CFC52">
      <w:numFmt w:val="decimal"/>
      <w:lvlText w:val=""/>
      <w:lvlJc w:val="left"/>
    </w:lvl>
    <w:lvl w:ilvl="6" w:tplc="7F6E03BA">
      <w:numFmt w:val="decimal"/>
      <w:lvlText w:val=""/>
      <w:lvlJc w:val="left"/>
    </w:lvl>
    <w:lvl w:ilvl="7" w:tplc="584CB8F0">
      <w:numFmt w:val="decimal"/>
      <w:lvlText w:val=""/>
      <w:lvlJc w:val="left"/>
    </w:lvl>
    <w:lvl w:ilvl="8" w:tplc="83AE112E">
      <w:numFmt w:val="decimal"/>
      <w:lvlText w:val=""/>
      <w:lvlJc w:val="left"/>
    </w:lvl>
  </w:abstractNum>
  <w:abstractNum w:abstractNumId="20" w15:restartNumberingAfterBreak="0">
    <w:nsid w:val="77037861"/>
    <w:multiLevelType w:val="hybridMultilevel"/>
    <w:tmpl w:val="D5E42F6E"/>
    <w:lvl w:ilvl="0" w:tplc="E0D03004">
      <w:start w:val="1"/>
      <w:numFmt w:val="decimal"/>
      <w:lvlText w:val="%1."/>
      <w:lvlJc w:val="left"/>
      <w:pPr>
        <w:ind w:left="720" w:hanging="360"/>
      </w:pPr>
    </w:lvl>
    <w:lvl w:ilvl="1" w:tplc="8436B590">
      <w:numFmt w:val="decimal"/>
      <w:lvlText w:val=""/>
      <w:lvlJc w:val="left"/>
    </w:lvl>
    <w:lvl w:ilvl="2" w:tplc="D50E2500">
      <w:numFmt w:val="decimal"/>
      <w:lvlText w:val=""/>
      <w:lvlJc w:val="left"/>
    </w:lvl>
    <w:lvl w:ilvl="3" w:tplc="CDB4F814">
      <w:numFmt w:val="decimal"/>
      <w:lvlText w:val=""/>
      <w:lvlJc w:val="left"/>
    </w:lvl>
    <w:lvl w:ilvl="4" w:tplc="A7DC24CE">
      <w:numFmt w:val="decimal"/>
      <w:lvlText w:val=""/>
      <w:lvlJc w:val="left"/>
    </w:lvl>
    <w:lvl w:ilvl="5" w:tplc="722C631C">
      <w:numFmt w:val="decimal"/>
      <w:lvlText w:val=""/>
      <w:lvlJc w:val="left"/>
    </w:lvl>
    <w:lvl w:ilvl="6" w:tplc="88B05456">
      <w:numFmt w:val="decimal"/>
      <w:lvlText w:val=""/>
      <w:lvlJc w:val="left"/>
    </w:lvl>
    <w:lvl w:ilvl="7" w:tplc="00B8DEA8">
      <w:numFmt w:val="decimal"/>
      <w:lvlText w:val=""/>
      <w:lvlJc w:val="left"/>
    </w:lvl>
    <w:lvl w:ilvl="8" w:tplc="6FDA6EB0">
      <w:numFmt w:val="decimal"/>
      <w:lvlText w:val=""/>
      <w:lvlJc w:val="left"/>
    </w:lvl>
  </w:abstractNum>
  <w:abstractNum w:abstractNumId="21" w15:restartNumberingAfterBreak="0">
    <w:nsid w:val="77E00D25"/>
    <w:multiLevelType w:val="hybridMultilevel"/>
    <w:tmpl w:val="618E14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20073991">
    <w:abstractNumId w:val="7"/>
    <w:lvlOverride w:ilvl="0">
      <w:startOverride w:val="1"/>
    </w:lvlOverride>
  </w:num>
  <w:num w:numId="2" w16cid:durableId="2121293252">
    <w:abstractNumId w:val="16"/>
    <w:lvlOverride w:ilvl="0">
      <w:startOverride w:val="1"/>
    </w:lvlOverride>
  </w:num>
  <w:num w:numId="3" w16cid:durableId="1049064090">
    <w:abstractNumId w:val="9"/>
    <w:lvlOverride w:ilvl="0">
      <w:startOverride w:val="1"/>
    </w:lvlOverride>
  </w:num>
  <w:num w:numId="4" w16cid:durableId="649872462">
    <w:abstractNumId w:val="8"/>
  </w:num>
  <w:num w:numId="5" w16cid:durableId="596671773">
    <w:abstractNumId w:val="17"/>
  </w:num>
  <w:num w:numId="6" w16cid:durableId="727726620">
    <w:abstractNumId w:val="5"/>
  </w:num>
  <w:num w:numId="7" w16cid:durableId="1038435116">
    <w:abstractNumId w:val="4"/>
  </w:num>
  <w:num w:numId="8" w16cid:durableId="252057284">
    <w:abstractNumId w:val="16"/>
  </w:num>
  <w:num w:numId="9" w16cid:durableId="1051421588">
    <w:abstractNumId w:val="10"/>
  </w:num>
  <w:num w:numId="10" w16cid:durableId="973297590">
    <w:abstractNumId w:val="3"/>
  </w:num>
  <w:num w:numId="11" w16cid:durableId="1536696417">
    <w:abstractNumId w:val="15"/>
  </w:num>
  <w:num w:numId="12" w16cid:durableId="846751286">
    <w:abstractNumId w:val="2"/>
  </w:num>
  <w:num w:numId="13" w16cid:durableId="194662312">
    <w:abstractNumId w:val="18"/>
  </w:num>
  <w:num w:numId="14" w16cid:durableId="2099400914">
    <w:abstractNumId w:val="1"/>
  </w:num>
  <w:num w:numId="15" w16cid:durableId="1721711968">
    <w:abstractNumId w:val="12"/>
  </w:num>
  <w:num w:numId="16" w16cid:durableId="691222173">
    <w:abstractNumId w:val="13"/>
  </w:num>
  <w:num w:numId="17" w16cid:durableId="816579090">
    <w:abstractNumId w:val="9"/>
  </w:num>
  <w:num w:numId="18" w16cid:durableId="17696194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4C3"/>
    <w:rsid w:val="00036880"/>
    <w:rsid w:val="000444E3"/>
    <w:rsid w:val="002E4D5B"/>
    <w:rsid w:val="003F4D08"/>
    <w:rsid w:val="00440357"/>
    <w:rsid w:val="005159D9"/>
    <w:rsid w:val="00536F1F"/>
    <w:rsid w:val="005E463F"/>
    <w:rsid w:val="006630BE"/>
    <w:rsid w:val="007037FD"/>
    <w:rsid w:val="008852BD"/>
    <w:rsid w:val="0089756C"/>
    <w:rsid w:val="008A2B53"/>
    <w:rsid w:val="008F14C3"/>
    <w:rsid w:val="00971ACA"/>
    <w:rsid w:val="009958E6"/>
    <w:rsid w:val="009A183A"/>
    <w:rsid w:val="009D306C"/>
    <w:rsid w:val="00A118F0"/>
    <w:rsid w:val="00A81832"/>
    <w:rsid w:val="00A96351"/>
    <w:rsid w:val="00AB1692"/>
    <w:rsid w:val="00AB3473"/>
    <w:rsid w:val="00AC7929"/>
    <w:rsid w:val="00B47861"/>
    <w:rsid w:val="00BB61F4"/>
    <w:rsid w:val="00BD666F"/>
    <w:rsid w:val="00C0556B"/>
    <w:rsid w:val="00C1792A"/>
    <w:rsid w:val="00C34C96"/>
    <w:rsid w:val="00C369B6"/>
    <w:rsid w:val="00CC1E89"/>
    <w:rsid w:val="00CD2892"/>
    <w:rsid w:val="00DE63CA"/>
    <w:rsid w:val="00E54644"/>
    <w:rsid w:val="00E8104C"/>
    <w:rsid w:val="00FE3E94"/>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AAE49"/>
  <w15:docId w15:val="{14677421-1576-495A-882D-B9FD36E6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spacing w:before="180" w:after="8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2B53"/>
    <w:pPr>
      <w:tabs>
        <w:tab w:val="center" w:pos="4513"/>
        <w:tab w:val="right" w:pos="9026"/>
      </w:tabs>
    </w:pPr>
    <w:rPr>
      <w:szCs w:val="36"/>
    </w:rPr>
  </w:style>
  <w:style w:type="character" w:customStyle="1" w:styleId="HeaderChar">
    <w:name w:val="Header Char"/>
    <w:basedOn w:val="DefaultParagraphFont"/>
    <w:link w:val="Header"/>
    <w:uiPriority w:val="99"/>
    <w:rsid w:val="008A2B53"/>
    <w:rPr>
      <w:szCs w:val="36"/>
    </w:rPr>
  </w:style>
  <w:style w:type="paragraph" w:styleId="Footer">
    <w:name w:val="footer"/>
    <w:basedOn w:val="Normal"/>
    <w:link w:val="FooterChar"/>
    <w:uiPriority w:val="99"/>
    <w:unhideWhenUsed/>
    <w:rsid w:val="008A2B53"/>
    <w:pPr>
      <w:tabs>
        <w:tab w:val="center" w:pos="4513"/>
        <w:tab w:val="right" w:pos="9026"/>
      </w:tabs>
    </w:pPr>
    <w:rPr>
      <w:szCs w:val="36"/>
    </w:rPr>
  </w:style>
  <w:style w:type="character" w:customStyle="1" w:styleId="FooterChar">
    <w:name w:val="Footer Char"/>
    <w:basedOn w:val="DefaultParagraphFont"/>
    <w:link w:val="Footer"/>
    <w:uiPriority w:val="99"/>
    <w:rsid w:val="008A2B53"/>
    <w:rPr>
      <w:szCs w:val="36"/>
    </w:rPr>
  </w:style>
  <w:style w:type="table" w:styleId="TableGrid">
    <w:name w:val="Table Grid"/>
    <w:basedOn w:val="TableNormal"/>
    <w:uiPriority w:val="39"/>
    <w:rsid w:val="00B47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0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24</Pages>
  <Words>4268</Words>
  <Characters>24333</Characters>
  <Application>Microsoft Office Word</Application>
  <DocSecurity>0</DocSecurity>
  <Lines>202</Lines>
  <Paragraphs>57</Paragraphs>
  <ScaleCrop>false</ScaleCrop>
  <Company/>
  <LinksUpToDate>false</LinksUpToDate>
  <CharactersWithSpaces>28544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NHEK SROS</cp:lastModifiedBy>
  <cp:revision>30</cp:revision>
  <dcterms:created xsi:type="dcterms:W3CDTF">2026-04-23T03:02:00Z</dcterms:created>
  <dcterms:modified xsi:type="dcterms:W3CDTF">2026-04-23T07:01:00Z</dcterms:modified>
</cp:coreProperties>
</file>